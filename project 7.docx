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1952" w:rsidRDefault="00F76590">
      <w:pPr>
        <w:spacing w:before="59"/>
        <w:ind w:left="4653" w:right="3782" w:hanging="888"/>
        <w:rPr>
          <w:sz w:val="32"/>
          <w:szCs w:val="32"/>
        </w:rPr>
      </w:pPr>
      <w:r>
        <w:rPr>
          <w:b/>
          <w:sz w:val="32"/>
          <w:szCs w:val="32"/>
        </w:rPr>
        <w:t>Project Report on</w:t>
      </w:r>
    </w:p>
    <w:p w:rsidR="007C1952" w:rsidRDefault="007C1952">
      <w:pPr>
        <w:spacing w:before="6" w:line="100" w:lineRule="exact"/>
        <w:rPr>
          <w:sz w:val="11"/>
          <w:szCs w:val="11"/>
        </w:rPr>
      </w:pPr>
    </w:p>
    <w:p w:rsidR="007C1952" w:rsidRDefault="00F76590">
      <w:pPr>
        <w:ind w:left="296" w:right="372"/>
        <w:jc w:val="center"/>
        <w:rPr>
          <w:sz w:val="32"/>
          <w:szCs w:val="32"/>
        </w:rPr>
      </w:pPr>
      <w:r>
        <w:rPr>
          <w:b/>
          <w:sz w:val="32"/>
          <w:szCs w:val="32"/>
        </w:rPr>
        <w:t>SPAM FILTERATION</w:t>
      </w:r>
    </w:p>
    <w:p w:rsidR="007C1952" w:rsidRDefault="007C1952">
      <w:pPr>
        <w:spacing w:before="6" w:line="100" w:lineRule="exact"/>
        <w:rPr>
          <w:sz w:val="10"/>
          <w:szCs w:val="10"/>
        </w:rPr>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F76590">
      <w:pPr>
        <w:ind w:left="3117" w:right="3193"/>
        <w:jc w:val="center"/>
        <w:rPr>
          <w:sz w:val="32"/>
          <w:szCs w:val="32"/>
        </w:rPr>
      </w:pPr>
      <w:r>
        <w:rPr>
          <w:b/>
          <w:sz w:val="32"/>
          <w:szCs w:val="32"/>
        </w:rPr>
        <w:t>Bachelor of Technology</w:t>
      </w:r>
    </w:p>
    <w:p w:rsidR="007C1952" w:rsidRDefault="00F76590">
      <w:pPr>
        <w:spacing w:line="360" w:lineRule="exact"/>
        <w:ind w:left="4585" w:right="4664"/>
        <w:jc w:val="center"/>
        <w:rPr>
          <w:sz w:val="32"/>
          <w:szCs w:val="32"/>
        </w:rPr>
      </w:pPr>
      <w:r>
        <w:rPr>
          <w:b/>
          <w:sz w:val="32"/>
          <w:szCs w:val="32"/>
        </w:rPr>
        <w:t>In</w:t>
      </w:r>
    </w:p>
    <w:p w:rsidR="007C1952" w:rsidRDefault="00F76590">
      <w:pPr>
        <w:spacing w:before="1" w:line="479" w:lineRule="auto"/>
        <w:ind w:left="2455" w:right="2538"/>
        <w:jc w:val="center"/>
        <w:rPr>
          <w:sz w:val="32"/>
          <w:szCs w:val="32"/>
        </w:rPr>
      </w:pPr>
      <w:r>
        <w:rPr>
          <w:b/>
          <w:sz w:val="32"/>
          <w:szCs w:val="32"/>
        </w:rPr>
        <w:t>Computer Science &amp; Engineering under the guidance of</w:t>
      </w:r>
    </w:p>
    <w:p w:rsidR="007C1952" w:rsidRDefault="00F76590">
      <w:pPr>
        <w:spacing w:before="19"/>
        <w:ind w:left="3520" w:right="3356"/>
        <w:jc w:val="center"/>
        <w:rPr>
          <w:sz w:val="32"/>
          <w:szCs w:val="32"/>
        </w:rPr>
      </w:pPr>
      <w:r>
        <w:rPr>
          <w:b/>
          <w:sz w:val="32"/>
          <w:szCs w:val="32"/>
        </w:rPr>
        <w:t xml:space="preserve">Dr. </w:t>
      </w:r>
      <w:proofErr w:type="spellStart"/>
      <w:r>
        <w:rPr>
          <w:b/>
          <w:sz w:val="32"/>
          <w:szCs w:val="32"/>
        </w:rPr>
        <w:t>Prabhat</w:t>
      </w:r>
      <w:proofErr w:type="spellEnd"/>
      <w:r>
        <w:rPr>
          <w:b/>
          <w:sz w:val="32"/>
          <w:szCs w:val="32"/>
        </w:rPr>
        <w:t xml:space="preserve"> </w:t>
      </w:r>
      <w:proofErr w:type="spellStart"/>
      <w:r>
        <w:rPr>
          <w:b/>
          <w:sz w:val="32"/>
          <w:szCs w:val="32"/>
        </w:rPr>
        <w:t>Verma</w:t>
      </w:r>
      <w:proofErr w:type="spellEnd"/>
    </w:p>
    <w:p w:rsidR="007C1952" w:rsidRDefault="00F76590">
      <w:pPr>
        <w:spacing w:line="360" w:lineRule="exact"/>
        <w:ind w:left="2688" w:right="2765"/>
        <w:jc w:val="center"/>
        <w:rPr>
          <w:sz w:val="32"/>
          <w:szCs w:val="32"/>
        </w:rPr>
      </w:pPr>
      <w:proofErr w:type="spellStart"/>
      <w:proofErr w:type="gramStart"/>
      <w:r>
        <w:rPr>
          <w:b/>
          <w:sz w:val="32"/>
          <w:szCs w:val="32"/>
        </w:rPr>
        <w:t>Assitant</w:t>
      </w:r>
      <w:proofErr w:type="spellEnd"/>
      <w:r>
        <w:rPr>
          <w:b/>
          <w:sz w:val="32"/>
          <w:szCs w:val="32"/>
        </w:rPr>
        <w:t xml:space="preserve"> Professor, CSE Dept.</w:t>
      </w:r>
      <w:proofErr w:type="gramEnd"/>
    </w:p>
    <w:p w:rsidR="007C1952" w:rsidRDefault="00F76590">
      <w:pPr>
        <w:spacing w:before="1"/>
        <w:ind w:left="4498" w:right="4568"/>
        <w:jc w:val="center"/>
        <w:rPr>
          <w:sz w:val="32"/>
          <w:szCs w:val="32"/>
        </w:rPr>
      </w:pPr>
      <w:r>
        <w:rPr>
          <w:b/>
          <w:sz w:val="32"/>
          <w:szCs w:val="32"/>
        </w:rPr>
        <w:t>By:</w:t>
      </w:r>
    </w:p>
    <w:p w:rsidR="007C1952" w:rsidRDefault="007C1952">
      <w:pPr>
        <w:spacing w:before="2" w:line="160" w:lineRule="exact"/>
        <w:rPr>
          <w:sz w:val="17"/>
          <w:szCs w:val="17"/>
        </w:rPr>
      </w:pPr>
    </w:p>
    <w:p w:rsidR="007C1952" w:rsidRDefault="007C1952">
      <w:pPr>
        <w:spacing w:line="200" w:lineRule="exact"/>
      </w:pPr>
    </w:p>
    <w:p w:rsidR="002C4E51" w:rsidRDefault="002C4E51" w:rsidP="00067FAA">
      <w:pPr>
        <w:spacing w:line="275" w:lineRule="auto"/>
        <w:ind w:right="1464"/>
        <w:jc w:val="center"/>
        <w:rPr>
          <w:b/>
          <w:sz w:val="32"/>
          <w:szCs w:val="32"/>
        </w:rPr>
      </w:pPr>
      <w:r>
        <w:rPr>
          <w:b/>
          <w:sz w:val="32"/>
          <w:szCs w:val="32"/>
        </w:rPr>
        <w:t xml:space="preserve">PAWAN SHARMA- </w:t>
      </w:r>
      <w:r w:rsidR="00DA1F65">
        <w:rPr>
          <w:b/>
          <w:sz w:val="32"/>
          <w:szCs w:val="32"/>
        </w:rPr>
        <w:t xml:space="preserve">             </w:t>
      </w:r>
      <w:r>
        <w:rPr>
          <w:b/>
          <w:sz w:val="32"/>
          <w:szCs w:val="32"/>
        </w:rPr>
        <w:t>1504510029</w:t>
      </w:r>
    </w:p>
    <w:p w:rsidR="002C4E51" w:rsidRDefault="002C4E51" w:rsidP="00067FAA">
      <w:pPr>
        <w:spacing w:line="275" w:lineRule="auto"/>
        <w:ind w:right="1464"/>
        <w:jc w:val="center"/>
        <w:rPr>
          <w:b/>
          <w:sz w:val="32"/>
          <w:szCs w:val="32"/>
        </w:rPr>
      </w:pPr>
      <w:r>
        <w:rPr>
          <w:b/>
          <w:sz w:val="32"/>
          <w:szCs w:val="32"/>
        </w:rPr>
        <w:t>ANKIT NEEKHRA-</w:t>
      </w:r>
      <w:r w:rsidR="00DA1F65">
        <w:rPr>
          <w:b/>
          <w:sz w:val="32"/>
          <w:szCs w:val="32"/>
        </w:rPr>
        <w:t xml:space="preserve">              </w:t>
      </w:r>
      <w:r>
        <w:rPr>
          <w:b/>
          <w:sz w:val="32"/>
          <w:szCs w:val="32"/>
        </w:rPr>
        <w:t>3604510002</w:t>
      </w:r>
    </w:p>
    <w:p w:rsidR="002C4E51" w:rsidRDefault="002C4E51" w:rsidP="00067FAA">
      <w:pPr>
        <w:spacing w:line="275" w:lineRule="auto"/>
        <w:ind w:right="1464"/>
        <w:jc w:val="center"/>
        <w:rPr>
          <w:b/>
          <w:sz w:val="32"/>
          <w:szCs w:val="32"/>
        </w:rPr>
      </w:pPr>
      <w:r>
        <w:rPr>
          <w:b/>
          <w:sz w:val="32"/>
          <w:szCs w:val="32"/>
        </w:rPr>
        <w:t>SACHIN BHATT-</w:t>
      </w:r>
      <w:r w:rsidR="00DA1F65">
        <w:rPr>
          <w:b/>
          <w:sz w:val="32"/>
          <w:szCs w:val="32"/>
        </w:rPr>
        <w:t xml:space="preserve">                 1504510037</w:t>
      </w:r>
    </w:p>
    <w:p w:rsidR="007C1952" w:rsidRDefault="002C4E51" w:rsidP="00067FAA">
      <w:pPr>
        <w:spacing w:line="275" w:lineRule="auto"/>
        <w:ind w:right="1464"/>
        <w:jc w:val="center"/>
        <w:rPr>
          <w:sz w:val="32"/>
          <w:szCs w:val="32"/>
        </w:rPr>
      </w:pPr>
      <w:bookmarkStart w:id="0" w:name="_GoBack"/>
      <w:bookmarkEnd w:id="0"/>
      <w:r>
        <w:rPr>
          <w:b/>
          <w:sz w:val="32"/>
          <w:szCs w:val="32"/>
        </w:rPr>
        <w:t>MOHIT GUPTA-</w:t>
      </w:r>
      <w:r w:rsidR="00DA1F65">
        <w:rPr>
          <w:b/>
          <w:sz w:val="32"/>
          <w:szCs w:val="32"/>
        </w:rPr>
        <w:t xml:space="preserve">                  </w:t>
      </w:r>
      <w:r>
        <w:rPr>
          <w:b/>
          <w:sz w:val="32"/>
          <w:szCs w:val="32"/>
        </w:rPr>
        <w:t>1504510026</w:t>
      </w:r>
    </w:p>
    <w:p w:rsidR="007C1952" w:rsidRDefault="007C1952">
      <w:pPr>
        <w:spacing w:before="8" w:line="120" w:lineRule="exact"/>
        <w:rPr>
          <w:sz w:val="13"/>
          <w:szCs w:val="13"/>
        </w:rPr>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067FAA">
      <w:pPr>
        <w:ind w:left="3963"/>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6pt;height:108pt">
            <v:imagedata r:id="rId8" o:title=""/>
          </v:shape>
        </w:pict>
      </w:r>
    </w:p>
    <w:p w:rsidR="007C1952" w:rsidRDefault="007C1952">
      <w:pPr>
        <w:spacing w:line="200" w:lineRule="exact"/>
      </w:pPr>
    </w:p>
    <w:p w:rsidR="007C1952" w:rsidRDefault="007C1952">
      <w:pPr>
        <w:spacing w:before="12" w:line="220" w:lineRule="exact"/>
        <w:rPr>
          <w:sz w:val="22"/>
          <w:szCs w:val="22"/>
        </w:rPr>
      </w:pPr>
    </w:p>
    <w:p w:rsidR="007C1952" w:rsidRDefault="00F76590">
      <w:pPr>
        <w:spacing w:line="272" w:lineRule="auto"/>
        <w:ind w:left="331" w:right="50" w:hanging="211"/>
        <w:rPr>
          <w:sz w:val="32"/>
          <w:szCs w:val="32"/>
        </w:rPr>
      </w:pPr>
      <w:r>
        <w:rPr>
          <w:b/>
          <w:sz w:val="32"/>
          <w:szCs w:val="32"/>
        </w:rPr>
        <w:t>DEPARTMENT OF COMPUTER SCIENCE AND ENGINEERING HARCOURT BUTLER TECHNICAL UNIVERSITY, KANPUR</w:t>
      </w:r>
    </w:p>
    <w:p w:rsidR="007C1952" w:rsidRDefault="007C1952">
      <w:pPr>
        <w:spacing w:before="3" w:line="120" w:lineRule="exact"/>
        <w:rPr>
          <w:sz w:val="12"/>
          <w:szCs w:val="12"/>
        </w:rPr>
      </w:pPr>
    </w:p>
    <w:p w:rsidR="007C1952" w:rsidRDefault="007C1952">
      <w:pPr>
        <w:spacing w:line="200" w:lineRule="exact"/>
      </w:pPr>
    </w:p>
    <w:p w:rsidR="007C1952" w:rsidRDefault="00F76590">
      <w:pPr>
        <w:ind w:left="3576" w:right="3653"/>
        <w:jc w:val="center"/>
        <w:rPr>
          <w:sz w:val="32"/>
          <w:szCs w:val="32"/>
        </w:rPr>
        <w:sectPr w:rsidR="007C1952">
          <w:pgSz w:w="12240" w:h="15840"/>
          <w:pgMar w:top="1380" w:right="1260" w:bottom="280" w:left="1340" w:header="720" w:footer="720" w:gutter="0"/>
          <w:cols w:space="720"/>
        </w:sectPr>
      </w:pPr>
      <w:r>
        <w:rPr>
          <w:b/>
          <w:sz w:val="32"/>
          <w:szCs w:val="32"/>
        </w:rPr>
        <w:t>(December 2018)</w:t>
      </w:r>
    </w:p>
    <w:p w:rsidR="007C1952" w:rsidRDefault="00F76590">
      <w:pPr>
        <w:spacing w:before="59"/>
        <w:ind w:left="3624" w:right="3643"/>
        <w:jc w:val="center"/>
        <w:rPr>
          <w:sz w:val="32"/>
          <w:szCs w:val="32"/>
        </w:rPr>
      </w:pPr>
      <w:r>
        <w:rPr>
          <w:b/>
          <w:sz w:val="32"/>
          <w:szCs w:val="32"/>
        </w:rPr>
        <w:lastRenderedPageBreak/>
        <w:t>CERTIFICATE</w:t>
      </w: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before="13" w:line="280" w:lineRule="exact"/>
        <w:rPr>
          <w:sz w:val="28"/>
          <w:szCs w:val="28"/>
        </w:rPr>
      </w:pPr>
    </w:p>
    <w:p w:rsidR="007C1952" w:rsidRDefault="00F76590">
      <w:pPr>
        <w:spacing w:line="276" w:lineRule="auto"/>
        <w:ind w:left="100" w:right="75"/>
        <w:jc w:val="both"/>
        <w:rPr>
          <w:sz w:val="24"/>
          <w:szCs w:val="24"/>
        </w:rPr>
      </w:pPr>
      <w:r>
        <w:rPr>
          <w:sz w:val="24"/>
          <w:szCs w:val="24"/>
        </w:rPr>
        <w:t xml:space="preserve">This is to certify that this report entitled </w:t>
      </w:r>
      <w:r>
        <w:rPr>
          <w:b/>
          <w:sz w:val="24"/>
          <w:szCs w:val="24"/>
        </w:rPr>
        <w:t>“</w:t>
      </w:r>
      <w:r w:rsidR="00DA1F65">
        <w:rPr>
          <w:b/>
          <w:sz w:val="24"/>
          <w:szCs w:val="24"/>
        </w:rPr>
        <w:t xml:space="preserve">Spam </w:t>
      </w:r>
      <w:proofErr w:type="spellStart"/>
      <w:r w:rsidR="00DA1F65">
        <w:rPr>
          <w:b/>
          <w:sz w:val="24"/>
          <w:szCs w:val="24"/>
        </w:rPr>
        <w:t>Filteration</w:t>
      </w:r>
      <w:proofErr w:type="spellEnd"/>
      <w:r>
        <w:rPr>
          <w:b/>
          <w:sz w:val="24"/>
          <w:szCs w:val="24"/>
        </w:rPr>
        <w:t xml:space="preserve">” </w:t>
      </w:r>
      <w:r>
        <w:rPr>
          <w:sz w:val="24"/>
          <w:szCs w:val="24"/>
        </w:rPr>
        <w:t xml:space="preserve">which is submitted by </w:t>
      </w:r>
      <w:r w:rsidR="00DA1F65">
        <w:rPr>
          <w:sz w:val="24"/>
          <w:szCs w:val="24"/>
        </w:rPr>
        <w:t>Pawan Sharma,</w:t>
      </w:r>
      <w:r w:rsidR="00127271">
        <w:rPr>
          <w:sz w:val="24"/>
          <w:szCs w:val="24"/>
        </w:rPr>
        <w:t xml:space="preserve"> </w:t>
      </w:r>
      <w:proofErr w:type="spellStart"/>
      <w:r w:rsidR="00DA1F65">
        <w:rPr>
          <w:sz w:val="24"/>
          <w:szCs w:val="24"/>
        </w:rPr>
        <w:t>Mohit</w:t>
      </w:r>
      <w:proofErr w:type="spellEnd"/>
      <w:r w:rsidR="00DA1F65">
        <w:rPr>
          <w:sz w:val="24"/>
          <w:szCs w:val="24"/>
        </w:rPr>
        <w:t xml:space="preserve"> Gupta,</w:t>
      </w:r>
      <w:r w:rsidR="00127271">
        <w:rPr>
          <w:sz w:val="24"/>
          <w:szCs w:val="24"/>
        </w:rPr>
        <w:t xml:space="preserve"> </w:t>
      </w:r>
      <w:r w:rsidR="00DA1F65">
        <w:rPr>
          <w:sz w:val="24"/>
          <w:szCs w:val="24"/>
        </w:rPr>
        <w:t xml:space="preserve">Ankit </w:t>
      </w:r>
      <w:proofErr w:type="spellStart"/>
      <w:r w:rsidR="00DA1F65">
        <w:rPr>
          <w:sz w:val="24"/>
          <w:szCs w:val="24"/>
        </w:rPr>
        <w:t>Neekhra</w:t>
      </w:r>
      <w:proofErr w:type="spellEnd"/>
      <w:r w:rsidR="00DA1F65">
        <w:rPr>
          <w:sz w:val="24"/>
          <w:szCs w:val="24"/>
        </w:rPr>
        <w:t xml:space="preserve"> and </w:t>
      </w:r>
      <w:proofErr w:type="spellStart"/>
      <w:r w:rsidR="00DA1F65">
        <w:rPr>
          <w:sz w:val="24"/>
          <w:szCs w:val="24"/>
        </w:rPr>
        <w:t>Sachin</w:t>
      </w:r>
      <w:proofErr w:type="spellEnd"/>
      <w:r w:rsidR="00DA1F65">
        <w:rPr>
          <w:sz w:val="24"/>
          <w:szCs w:val="24"/>
        </w:rPr>
        <w:t xml:space="preserve"> Bhat </w:t>
      </w:r>
      <w:r>
        <w:rPr>
          <w:sz w:val="24"/>
          <w:szCs w:val="24"/>
        </w:rPr>
        <w:t xml:space="preserve"> students of Final year of Bachelor of Technology in Computer Science and Engineering .</w:t>
      </w:r>
      <w:r w:rsidR="0069741A">
        <w:rPr>
          <w:sz w:val="24"/>
          <w:szCs w:val="24"/>
        </w:rPr>
        <w:t xml:space="preserve">This </w:t>
      </w:r>
      <w:r>
        <w:rPr>
          <w:sz w:val="24"/>
          <w:szCs w:val="24"/>
        </w:rPr>
        <w:t>is a record of candidates own work carried out by them under my supervision. The matter embodied in this thesis is original and has not been submitted for the award of any other degree.</w:t>
      </w: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before="12" w:line="260" w:lineRule="exact"/>
        <w:rPr>
          <w:sz w:val="26"/>
          <w:szCs w:val="26"/>
        </w:rPr>
      </w:pPr>
    </w:p>
    <w:p w:rsidR="007C1952" w:rsidRDefault="00F76590">
      <w:pPr>
        <w:ind w:left="100" w:right="245"/>
        <w:jc w:val="both"/>
        <w:rPr>
          <w:sz w:val="24"/>
          <w:szCs w:val="24"/>
        </w:rPr>
      </w:pPr>
      <w:r>
        <w:rPr>
          <w:sz w:val="24"/>
          <w:szCs w:val="24"/>
        </w:rPr>
        <w:t xml:space="preserve">Date: 19/12/2018                                                                                            </w:t>
      </w:r>
      <w:r>
        <w:rPr>
          <w:b/>
          <w:sz w:val="24"/>
          <w:szCs w:val="24"/>
        </w:rPr>
        <w:t xml:space="preserve">Dr. </w:t>
      </w:r>
      <w:proofErr w:type="spellStart"/>
      <w:r>
        <w:rPr>
          <w:b/>
          <w:sz w:val="24"/>
          <w:szCs w:val="24"/>
        </w:rPr>
        <w:t>Prabhat</w:t>
      </w:r>
      <w:proofErr w:type="spellEnd"/>
      <w:r>
        <w:rPr>
          <w:b/>
          <w:sz w:val="24"/>
          <w:szCs w:val="24"/>
        </w:rPr>
        <w:t xml:space="preserve"> </w:t>
      </w:r>
      <w:proofErr w:type="spellStart"/>
      <w:r>
        <w:rPr>
          <w:b/>
          <w:sz w:val="24"/>
          <w:szCs w:val="24"/>
        </w:rPr>
        <w:t>Verma</w:t>
      </w:r>
      <w:proofErr w:type="spellEnd"/>
    </w:p>
    <w:p w:rsidR="007C1952" w:rsidRDefault="00F76590">
      <w:pPr>
        <w:spacing w:before="46"/>
        <w:ind w:left="5983"/>
        <w:rPr>
          <w:sz w:val="24"/>
          <w:szCs w:val="24"/>
        </w:rPr>
        <w:sectPr w:rsidR="007C1952">
          <w:footerReference w:type="default" r:id="rId9"/>
          <w:pgSz w:w="12240" w:h="15840"/>
          <w:pgMar w:top="1380" w:right="1320" w:bottom="280" w:left="1340" w:header="0" w:footer="1794" w:gutter="0"/>
          <w:cols w:space="720"/>
        </w:sectPr>
      </w:pPr>
      <w:proofErr w:type="gramStart"/>
      <w:r>
        <w:rPr>
          <w:b/>
          <w:sz w:val="24"/>
          <w:szCs w:val="24"/>
        </w:rPr>
        <w:t>(Assistant Professor C.S.E Dept.)</w:t>
      </w:r>
      <w:proofErr w:type="gramEnd"/>
    </w:p>
    <w:p w:rsidR="007C1952" w:rsidRDefault="00F76590">
      <w:pPr>
        <w:spacing w:before="59"/>
        <w:ind w:left="2986"/>
        <w:rPr>
          <w:sz w:val="32"/>
          <w:szCs w:val="32"/>
        </w:rPr>
      </w:pPr>
      <w:r>
        <w:rPr>
          <w:b/>
          <w:sz w:val="32"/>
          <w:szCs w:val="32"/>
        </w:rPr>
        <w:lastRenderedPageBreak/>
        <w:t>ACKNOWLEDGEMENT</w:t>
      </w: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before="13" w:line="280" w:lineRule="exact"/>
        <w:rPr>
          <w:sz w:val="28"/>
          <w:szCs w:val="28"/>
        </w:rPr>
      </w:pPr>
    </w:p>
    <w:p w:rsidR="007C1952" w:rsidRDefault="00F76590">
      <w:pPr>
        <w:spacing w:line="276" w:lineRule="auto"/>
        <w:ind w:left="100" w:right="80"/>
        <w:jc w:val="both"/>
        <w:rPr>
          <w:sz w:val="24"/>
          <w:szCs w:val="24"/>
        </w:rPr>
      </w:pPr>
      <w:r>
        <w:rPr>
          <w:sz w:val="24"/>
          <w:szCs w:val="24"/>
        </w:rPr>
        <w:t>Before we get into thick of things, we would like to add a few words of appreciation for the people who have been a part of this project right from its inception. The writing of this project has been one of the significant academic challenges our team have faced and without the support, patience, and guidance of the people involved, this task would not have been completed. It is to them we owe our deepest gratitude.</w:t>
      </w:r>
    </w:p>
    <w:p w:rsidR="007C1952" w:rsidRDefault="007C1952">
      <w:pPr>
        <w:spacing w:before="7" w:line="100" w:lineRule="exact"/>
        <w:rPr>
          <w:sz w:val="11"/>
          <w:szCs w:val="11"/>
        </w:rPr>
      </w:pPr>
    </w:p>
    <w:p w:rsidR="007C1952" w:rsidRDefault="007C1952">
      <w:pPr>
        <w:spacing w:line="200" w:lineRule="exact"/>
      </w:pPr>
    </w:p>
    <w:p w:rsidR="007C1952" w:rsidRDefault="00F76590">
      <w:pPr>
        <w:spacing w:line="276" w:lineRule="auto"/>
        <w:ind w:left="100" w:right="81"/>
        <w:jc w:val="both"/>
        <w:rPr>
          <w:sz w:val="24"/>
          <w:szCs w:val="24"/>
        </w:rPr>
      </w:pPr>
      <w:r>
        <w:rPr>
          <w:sz w:val="24"/>
          <w:szCs w:val="24"/>
        </w:rPr>
        <w:t xml:space="preserve">It gives us immense pleasure in presenting this report of final year project labeled "Alert detection using social networking sites". It has been my privilege to have a team of project guide who have assisted us from the commencement of this project. The success of this project is a result of sheer hard work, and determination </w:t>
      </w:r>
      <w:proofErr w:type="gramStart"/>
      <w:r>
        <w:rPr>
          <w:sz w:val="24"/>
          <w:szCs w:val="24"/>
        </w:rPr>
        <w:t>put  in</w:t>
      </w:r>
      <w:proofErr w:type="gramEnd"/>
      <w:r>
        <w:rPr>
          <w:sz w:val="24"/>
          <w:szCs w:val="24"/>
        </w:rPr>
        <w:t xml:space="preserve"> by me and my team members with the help of my project guide.</w:t>
      </w:r>
    </w:p>
    <w:p w:rsidR="007C1952" w:rsidRDefault="007C1952">
      <w:pPr>
        <w:spacing w:before="7" w:line="100" w:lineRule="exact"/>
        <w:rPr>
          <w:sz w:val="11"/>
          <w:szCs w:val="11"/>
        </w:rPr>
      </w:pPr>
    </w:p>
    <w:p w:rsidR="007C1952" w:rsidRDefault="007C1952">
      <w:pPr>
        <w:spacing w:line="200" w:lineRule="exact"/>
      </w:pPr>
    </w:p>
    <w:p w:rsidR="007C1952" w:rsidRDefault="00F76590">
      <w:pPr>
        <w:spacing w:line="275" w:lineRule="auto"/>
        <w:ind w:left="100" w:right="77"/>
        <w:jc w:val="both"/>
        <w:rPr>
          <w:sz w:val="24"/>
          <w:szCs w:val="24"/>
        </w:rPr>
      </w:pPr>
      <w:r>
        <w:rPr>
          <w:sz w:val="24"/>
          <w:szCs w:val="24"/>
        </w:rPr>
        <w:t xml:space="preserve">We hereby take this opportunity to add special note of thanks for professor </w:t>
      </w:r>
      <w:r>
        <w:rPr>
          <w:b/>
          <w:sz w:val="24"/>
          <w:szCs w:val="24"/>
        </w:rPr>
        <w:t xml:space="preserve">Dr. </w:t>
      </w:r>
      <w:proofErr w:type="spellStart"/>
      <w:r>
        <w:rPr>
          <w:b/>
          <w:sz w:val="24"/>
          <w:szCs w:val="24"/>
        </w:rPr>
        <w:t>Prabhat</w:t>
      </w:r>
      <w:proofErr w:type="spellEnd"/>
      <w:r>
        <w:rPr>
          <w:b/>
          <w:sz w:val="24"/>
          <w:szCs w:val="24"/>
        </w:rPr>
        <w:t xml:space="preserve"> </w:t>
      </w:r>
      <w:proofErr w:type="spellStart"/>
      <w:r>
        <w:rPr>
          <w:b/>
          <w:sz w:val="24"/>
          <w:szCs w:val="24"/>
        </w:rPr>
        <w:t>Verma</w:t>
      </w:r>
      <w:proofErr w:type="spellEnd"/>
      <w:r>
        <w:rPr>
          <w:b/>
          <w:sz w:val="24"/>
          <w:szCs w:val="24"/>
        </w:rPr>
        <w:t xml:space="preserve"> </w:t>
      </w:r>
      <w:r>
        <w:rPr>
          <w:sz w:val="24"/>
          <w:szCs w:val="24"/>
        </w:rPr>
        <w:t>who   undertook  to  act  as  our  mentor  despite  his   many  other   academic   and  professional commitments.  His  wisdom,  knowledge,  and  commitment  to  the  high  standards  inspired  and motivated me. Without his insight, support, and energy, this project wouldn't have kick-started and neither would have reached fruitfulness.</w:t>
      </w:r>
    </w:p>
    <w:p w:rsidR="007C1952" w:rsidRDefault="007C1952">
      <w:pPr>
        <w:spacing w:before="7" w:line="140" w:lineRule="exact"/>
        <w:rPr>
          <w:sz w:val="15"/>
          <w:szCs w:val="15"/>
        </w:rPr>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69741A">
      <w:pPr>
        <w:spacing w:line="275" w:lineRule="auto"/>
        <w:ind w:left="100" w:right="6552"/>
        <w:jc w:val="both"/>
        <w:rPr>
          <w:sz w:val="24"/>
          <w:szCs w:val="24"/>
        </w:rPr>
        <w:sectPr w:rsidR="007C1952">
          <w:footerReference w:type="default" r:id="rId10"/>
          <w:pgSz w:w="12240" w:h="15840"/>
          <w:pgMar w:top="1380" w:right="1320" w:bottom="280" w:left="1340" w:header="0" w:footer="1794" w:gutter="0"/>
          <w:cols w:space="720"/>
        </w:sectPr>
      </w:pPr>
      <w:r>
        <w:rPr>
          <w:sz w:val="24"/>
          <w:szCs w:val="24"/>
        </w:rPr>
        <w:t xml:space="preserve">Pawan Sharma (1504510029) Ankit </w:t>
      </w:r>
      <w:proofErr w:type="spellStart"/>
      <w:r>
        <w:rPr>
          <w:sz w:val="24"/>
          <w:szCs w:val="24"/>
        </w:rPr>
        <w:t>neekhra</w:t>
      </w:r>
      <w:proofErr w:type="spellEnd"/>
      <w:r>
        <w:rPr>
          <w:sz w:val="24"/>
          <w:szCs w:val="24"/>
        </w:rPr>
        <w:t xml:space="preserve">   (36</w:t>
      </w:r>
      <w:r w:rsidR="00F76590">
        <w:rPr>
          <w:sz w:val="24"/>
          <w:szCs w:val="24"/>
        </w:rPr>
        <w:t>045100</w:t>
      </w:r>
      <w:r>
        <w:rPr>
          <w:sz w:val="24"/>
          <w:szCs w:val="24"/>
        </w:rPr>
        <w:t>02</w:t>
      </w:r>
      <w:r w:rsidR="00F76590">
        <w:rPr>
          <w:sz w:val="24"/>
          <w:szCs w:val="24"/>
        </w:rPr>
        <w:t xml:space="preserve">) </w:t>
      </w:r>
      <w:proofErr w:type="spellStart"/>
      <w:r>
        <w:rPr>
          <w:sz w:val="24"/>
          <w:szCs w:val="24"/>
        </w:rPr>
        <w:t>Sachin</w:t>
      </w:r>
      <w:proofErr w:type="spellEnd"/>
      <w:r>
        <w:rPr>
          <w:sz w:val="24"/>
          <w:szCs w:val="24"/>
        </w:rPr>
        <w:t xml:space="preserve"> Bhatt   (1504510037</w:t>
      </w:r>
      <w:r w:rsidR="00F76590">
        <w:rPr>
          <w:sz w:val="24"/>
          <w:szCs w:val="24"/>
        </w:rPr>
        <w:t xml:space="preserve">) </w:t>
      </w:r>
      <w:proofErr w:type="spellStart"/>
      <w:r>
        <w:rPr>
          <w:sz w:val="24"/>
          <w:szCs w:val="24"/>
        </w:rPr>
        <w:t>Mohit</w:t>
      </w:r>
      <w:proofErr w:type="spellEnd"/>
      <w:r>
        <w:rPr>
          <w:sz w:val="24"/>
          <w:szCs w:val="24"/>
        </w:rPr>
        <w:t xml:space="preserve"> Gupta</w:t>
      </w:r>
      <w:r w:rsidR="00F76590">
        <w:rPr>
          <w:sz w:val="24"/>
          <w:szCs w:val="24"/>
        </w:rPr>
        <w:t xml:space="preserve">   (15045100</w:t>
      </w:r>
      <w:r>
        <w:rPr>
          <w:sz w:val="24"/>
          <w:szCs w:val="24"/>
        </w:rPr>
        <w:t>26</w:t>
      </w:r>
      <w:r w:rsidR="00F76590">
        <w:rPr>
          <w:sz w:val="24"/>
          <w:szCs w:val="24"/>
        </w:rPr>
        <w:t>)</w:t>
      </w:r>
    </w:p>
    <w:p w:rsidR="007C1952" w:rsidRDefault="00F76590" w:rsidP="00AA1A73">
      <w:pPr>
        <w:spacing w:before="59"/>
        <w:ind w:left="3864" w:right="3863"/>
        <w:jc w:val="both"/>
        <w:rPr>
          <w:sz w:val="32"/>
          <w:szCs w:val="32"/>
        </w:rPr>
      </w:pPr>
      <w:r>
        <w:rPr>
          <w:b/>
          <w:sz w:val="32"/>
          <w:szCs w:val="32"/>
        </w:rPr>
        <w:lastRenderedPageBreak/>
        <w:t>ABSTRACT</w:t>
      </w:r>
    </w:p>
    <w:p w:rsidR="007C1952" w:rsidRDefault="007C1952">
      <w:pPr>
        <w:spacing w:line="200" w:lineRule="exact"/>
      </w:pPr>
    </w:p>
    <w:p w:rsidR="007C1952" w:rsidRDefault="007C1952">
      <w:pPr>
        <w:spacing w:before="11" w:line="260" w:lineRule="exact"/>
        <w:rPr>
          <w:sz w:val="26"/>
          <w:szCs w:val="26"/>
        </w:rPr>
      </w:pPr>
    </w:p>
    <w:p w:rsidR="00376EBB" w:rsidRPr="00127271" w:rsidRDefault="00AA1A73" w:rsidP="00DB09DA">
      <w:pPr>
        <w:rPr>
          <w:sz w:val="28"/>
          <w:szCs w:val="28"/>
        </w:rPr>
      </w:pPr>
      <w:r w:rsidRPr="00127271">
        <w:rPr>
          <w:sz w:val="28"/>
          <w:szCs w:val="28"/>
        </w:rPr>
        <w:t xml:space="preserve">E-mail spam has become an epidemic problem that can negatively affect the usability of electronic mail as a communication means. Besides wasting user’s time and effort to scan and delete the massive amount of junk e-mails received, it consumes network bandwidth and storage space, slows down e-mail servers, and provides a medium to distribute harmful or offensive content. Several machine learning approaches have been applied to this problem. In this project, we explore a new approach based on naïve Bayesian classifier that can automatically classify e-mail messages as spam or ham (spam filtration) which is fully content based.  </w:t>
      </w:r>
    </w:p>
    <w:p w:rsidR="00376EBB" w:rsidRPr="00DB09DA" w:rsidRDefault="00376EBB" w:rsidP="00DB09DA">
      <w:pPr>
        <w:rPr>
          <w:sz w:val="32"/>
          <w:szCs w:val="32"/>
          <w:lang w:bidi="en-US"/>
        </w:rPr>
      </w:pPr>
      <w:r w:rsidRPr="00DB09DA">
        <w:rPr>
          <w:sz w:val="32"/>
          <w:szCs w:val="32"/>
        </w:rPr>
        <w:br w:type="page"/>
      </w:r>
    </w:p>
    <w:p w:rsidR="00AA1A73" w:rsidRPr="00F22D13" w:rsidRDefault="00AA1A73" w:rsidP="00AA1A73">
      <w:pPr>
        <w:pStyle w:val="BodyText"/>
        <w:spacing w:before="88" w:line="292" w:lineRule="auto"/>
        <w:ind w:left="100" w:right="564"/>
        <w:jc w:val="both"/>
        <w:rPr>
          <w:sz w:val="32"/>
          <w:szCs w:val="32"/>
        </w:rPr>
      </w:pPr>
    </w:p>
    <w:p w:rsidR="007C1952" w:rsidRDefault="00376EBB" w:rsidP="00376EBB">
      <w:pPr>
        <w:spacing w:line="276" w:lineRule="auto"/>
        <w:ind w:left="100" w:right="62"/>
        <w:jc w:val="center"/>
        <w:rPr>
          <w:b/>
          <w:sz w:val="32"/>
          <w:szCs w:val="32"/>
        </w:rPr>
      </w:pPr>
      <w:r>
        <w:rPr>
          <w:b/>
          <w:sz w:val="32"/>
          <w:szCs w:val="32"/>
        </w:rPr>
        <w:t>O</w:t>
      </w:r>
      <w:r w:rsidR="00EA585A">
        <w:rPr>
          <w:b/>
          <w:sz w:val="32"/>
          <w:szCs w:val="32"/>
        </w:rPr>
        <w:t>BJECTIVE</w:t>
      </w:r>
    </w:p>
    <w:p w:rsidR="00EA585A" w:rsidRDefault="00EA585A" w:rsidP="00EA585A">
      <w:pPr>
        <w:spacing w:line="276" w:lineRule="auto"/>
        <w:ind w:left="100" w:right="62"/>
        <w:rPr>
          <w:sz w:val="32"/>
          <w:szCs w:val="32"/>
        </w:rPr>
      </w:pPr>
    </w:p>
    <w:p w:rsidR="00EA585A" w:rsidRDefault="00EA585A" w:rsidP="00EA585A">
      <w:pPr>
        <w:spacing w:line="276" w:lineRule="auto"/>
        <w:ind w:left="100" w:right="62"/>
        <w:rPr>
          <w:sz w:val="32"/>
          <w:szCs w:val="32"/>
        </w:rPr>
      </w:pPr>
    </w:p>
    <w:p w:rsidR="00EA585A" w:rsidRPr="0087756B" w:rsidRDefault="00EA585A" w:rsidP="00EA585A">
      <w:pPr>
        <w:spacing w:line="276" w:lineRule="auto"/>
        <w:ind w:left="100" w:right="62"/>
        <w:rPr>
          <w:b/>
          <w:sz w:val="28"/>
          <w:szCs w:val="28"/>
          <w:u w:val="single"/>
        </w:rPr>
      </w:pPr>
      <w:r w:rsidRPr="0087756B">
        <w:rPr>
          <w:sz w:val="28"/>
          <w:szCs w:val="28"/>
        </w:rPr>
        <w:t xml:space="preserve">Machine learning is a branch of artificial intelligence concerned with the creation and study of systems that can learn from data. A machine learning system could be trained to distinguish between spam and non-spam (ham) messages using python. </w:t>
      </w:r>
      <w:r w:rsidRPr="0087756B">
        <w:rPr>
          <w:b/>
          <w:sz w:val="28"/>
          <w:szCs w:val="28"/>
          <w:u w:val="single"/>
        </w:rPr>
        <w:t>We aim to analyze current methods in machine learning to identify the best techniques to use in content-based spam filtering using python. The</w:t>
      </w:r>
      <w:r w:rsidR="0087756B">
        <w:rPr>
          <w:b/>
          <w:sz w:val="28"/>
          <w:szCs w:val="28"/>
          <w:u w:val="single"/>
        </w:rPr>
        <w:t xml:space="preserve"> primary</w:t>
      </w:r>
      <w:r w:rsidRPr="0087756B">
        <w:rPr>
          <w:b/>
          <w:sz w:val="28"/>
          <w:szCs w:val="28"/>
          <w:u w:val="single"/>
        </w:rPr>
        <w:t xml:space="preserve"> goal of our project is to analyze machine learning algorithms and use them </w:t>
      </w:r>
      <w:proofErr w:type="gramStart"/>
      <w:r w:rsidRPr="0087756B">
        <w:rPr>
          <w:b/>
          <w:sz w:val="28"/>
          <w:szCs w:val="28"/>
          <w:u w:val="single"/>
        </w:rPr>
        <w:t>to  implement</w:t>
      </w:r>
      <w:proofErr w:type="gramEnd"/>
      <w:r w:rsidRPr="0087756B">
        <w:rPr>
          <w:b/>
          <w:sz w:val="28"/>
          <w:szCs w:val="28"/>
          <w:u w:val="single"/>
        </w:rPr>
        <w:t xml:space="preserve">  a content-based spam filters.</w:t>
      </w:r>
    </w:p>
    <w:p w:rsidR="00376EBB" w:rsidRDefault="00376EBB" w:rsidP="00376EBB">
      <w:pPr>
        <w:spacing w:line="276" w:lineRule="auto"/>
        <w:ind w:left="100" w:right="62"/>
        <w:jc w:val="center"/>
        <w:rPr>
          <w:b/>
          <w:sz w:val="32"/>
          <w:szCs w:val="32"/>
        </w:rPr>
      </w:pPr>
    </w:p>
    <w:p w:rsidR="00376EBB" w:rsidRDefault="00376EBB" w:rsidP="00376EBB">
      <w:pPr>
        <w:spacing w:line="276" w:lineRule="auto"/>
        <w:ind w:left="100" w:right="62"/>
        <w:rPr>
          <w:b/>
          <w:sz w:val="32"/>
          <w:szCs w:val="32"/>
        </w:rPr>
      </w:pPr>
    </w:p>
    <w:p w:rsidR="00376EBB" w:rsidRPr="00376EBB" w:rsidRDefault="00376EBB" w:rsidP="00376EBB">
      <w:pPr>
        <w:spacing w:line="276" w:lineRule="auto"/>
        <w:ind w:left="100" w:right="62"/>
        <w:rPr>
          <w:sz w:val="32"/>
          <w:szCs w:val="32"/>
        </w:rPr>
        <w:sectPr w:rsidR="00376EBB" w:rsidRPr="00376EBB">
          <w:footerReference w:type="default" r:id="rId11"/>
          <w:pgSz w:w="12240" w:h="15840"/>
          <w:pgMar w:top="1380" w:right="1340" w:bottom="280" w:left="1340" w:header="0" w:footer="1567" w:gutter="0"/>
          <w:cols w:space="720"/>
        </w:sectPr>
      </w:pPr>
    </w:p>
    <w:p w:rsidR="007C1952" w:rsidRDefault="00F76590">
      <w:pPr>
        <w:spacing w:before="59"/>
        <w:ind w:left="4123" w:right="4140"/>
        <w:jc w:val="center"/>
        <w:rPr>
          <w:sz w:val="32"/>
          <w:szCs w:val="32"/>
        </w:rPr>
      </w:pPr>
      <w:r>
        <w:rPr>
          <w:b/>
          <w:sz w:val="32"/>
          <w:szCs w:val="32"/>
        </w:rPr>
        <w:lastRenderedPageBreak/>
        <w:t>Contents</w:t>
      </w:r>
    </w:p>
    <w:p w:rsidR="007C1952" w:rsidRDefault="007C1952">
      <w:pPr>
        <w:spacing w:before="4" w:line="160" w:lineRule="exact"/>
        <w:rPr>
          <w:sz w:val="16"/>
          <w:szCs w:val="16"/>
        </w:rPr>
      </w:pPr>
    </w:p>
    <w:p w:rsidR="007C1952" w:rsidRDefault="007C1952">
      <w:pPr>
        <w:spacing w:line="200" w:lineRule="exact"/>
      </w:pPr>
    </w:p>
    <w:p w:rsidR="00376EBB" w:rsidRDefault="00F76590">
      <w:pPr>
        <w:spacing w:line="277" w:lineRule="auto"/>
        <w:ind w:left="100" w:right="70"/>
        <w:jc w:val="both"/>
        <w:rPr>
          <w:sz w:val="24"/>
          <w:szCs w:val="24"/>
        </w:rPr>
      </w:pPr>
      <w:r>
        <w:rPr>
          <w:sz w:val="24"/>
          <w:szCs w:val="24"/>
        </w:rPr>
        <w:t>Certificate ………………………………………………………………………………….............</w:t>
      </w:r>
      <w:proofErr w:type="spellStart"/>
      <w:r>
        <w:rPr>
          <w:sz w:val="24"/>
          <w:szCs w:val="24"/>
        </w:rPr>
        <w:t>i</w:t>
      </w:r>
      <w:proofErr w:type="spellEnd"/>
      <w:r>
        <w:rPr>
          <w:sz w:val="24"/>
          <w:szCs w:val="24"/>
        </w:rPr>
        <w:t xml:space="preserve"> Acknowledgment........……………………………………………………………………….……ii </w:t>
      </w:r>
    </w:p>
    <w:p w:rsidR="007C1952" w:rsidRDefault="00F76590">
      <w:pPr>
        <w:spacing w:line="277" w:lineRule="auto"/>
        <w:ind w:left="100" w:right="70"/>
        <w:jc w:val="both"/>
        <w:rPr>
          <w:sz w:val="24"/>
          <w:szCs w:val="24"/>
        </w:rPr>
      </w:pPr>
      <w:r>
        <w:rPr>
          <w:sz w:val="24"/>
          <w:szCs w:val="24"/>
        </w:rPr>
        <w:t>Abstract ………………….………………………………………………………………….........iii</w:t>
      </w:r>
    </w:p>
    <w:p w:rsidR="00376EBB" w:rsidRDefault="00376EBB">
      <w:pPr>
        <w:spacing w:line="277" w:lineRule="auto"/>
        <w:ind w:left="100" w:right="70"/>
        <w:jc w:val="both"/>
        <w:rPr>
          <w:sz w:val="24"/>
          <w:szCs w:val="24"/>
        </w:rPr>
      </w:pPr>
      <w:r>
        <w:rPr>
          <w:sz w:val="24"/>
          <w:szCs w:val="24"/>
        </w:rPr>
        <w:t>Objective………………………………………………………………………………………….iv</w:t>
      </w:r>
    </w:p>
    <w:p w:rsidR="007C1952" w:rsidRPr="00DB1540" w:rsidRDefault="00DB1540" w:rsidP="00DB1540">
      <w:pPr>
        <w:pStyle w:val="Heading1"/>
        <w:numPr>
          <w:ilvl w:val="0"/>
          <w:numId w:val="0"/>
        </w:numPr>
        <w:ind w:left="720" w:hanging="720"/>
      </w:pPr>
      <w:r w:rsidRPr="00DB1540">
        <w:rPr>
          <w:w w:val="99"/>
        </w:rPr>
        <w:t>1</w:t>
      </w:r>
      <w:r w:rsidR="00F76590" w:rsidRPr="00DB1540">
        <w:rPr>
          <w:w w:val="99"/>
        </w:rPr>
        <w:t>.</w:t>
      </w:r>
      <w:r>
        <w:rPr>
          <w:w w:val="99"/>
        </w:rPr>
        <w:t xml:space="preserve"> </w:t>
      </w:r>
      <w:r w:rsidR="00F76590" w:rsidRPr="00DB1540">
        <w:rPr>
          <w:w w:val="99"/>
        </w:rPr>
        <w:t>Introduction</w:t>
      </w:r>
    </w:p>
    <w:p w:rsidR="007C1952" w:rsidRDefault="00F76590">
      <w:pPr>
        <w:spacing w:before="41"/>
        <w:ind w:left="100" w:right="75"/>
        <w:jc w:val="both"/>
        <w:rPr>
          <w:sz w:val="24"/>
          <w:szCs w:val="24"/>
        </w:rPr>
      </w:pPr>
      <w:r>
        <w:rPr>
          <w:sz w:val="24"/>
          <w:szCs w:val="24"/>
        </w:rPr>
        <w:t>1.1 Background ……………………………...………….…………………………...…………</w:t>
      </w:r>
    </w:p>
    <w:p w:rsidR="007C1952" w:rsidRDefault="00F76590" w:rsidP="00DB1540">
      <w:pPr>
        <w:spacing w:before="41"/>
        <w:ind w:left="100" w:right="92"/>
        <w:jc w:val="both"/>
        <w:rPr>
          <w:sz w:val="24"/>
          <w:szCs w:val="24"/>
        </w:rPr>
      </w:pPr>
      <w:r>
        <w:rPr>
          <w:sz w:val="24"/>
          <w:szCs w:val="24"/>
        </w:rPr>
        <w:t>1.2 Overview………………………………………………………………………..…………..</w:t>
      </w:r>
    </w:p>
    <w:p w:rsidR="007D6742" w:rsidRDefault="00DB1540" w:rsidP="003B25F5">
      <w:pPr>
        <w:pStyle w:val="Heading1"/>
        <w:numPr>
          <w:ilvl w:val="0"/>
          <w:numId w:val="0"/>
        </w:numPr>
        <w:ind w:left="720" w:hanging="720"/>
        <w:rPr>
          <w:sz w:val="24"/>
          <w:szCs w:val="24"/>
        </w:rPr>
      </w:pPr>
      <w:r>
        <w:rPr>
          <w:w w:val="99"/>
        </w:rPr>
        <w:t>2.</w:t>
      </w:r>
      <w:r w:rsidR="007D6742">
        <w:rPr>
          <w:w w:val="99"/>
        </w:rPr>
        <w:t xml:space="preserve"> Machine learning algorithms-- </w:t>
      </w:r>
      <w:r w:rsidR="003B25F5">
        <w:rPr>
          <w:w w:val="99"/>
        </w:rPr>
        <w:t xml:space="preserve">analysis and </w:t>
      </w:r>
      <w:r w:rsidR="007D6742">
        <w:rPr>
          <w:w w:val="99"/>
        </w:rPr>
        <w:t>design</w:t>
      </w:r>
      <w:r w:rsidR="003B25F5">
        <w:rPr>
          <w:sz w:val="24"/>
          <w:szCs w:val="24"/>
        </w:rPr>
        <w:t>…</w:t>
      </w:r>
      <w:r w:rsidR="007D6742">
        <w:rPr>
          <w:sz w:val="24"/>
          <w:szCs w:val="24"/>
        </w:rPr>
        <w:t>………</w:t>
      </w:r>
    </w:p>
    <w:p w:rsidR="007C1952" w:rsidRDefault="00DB1540" w:rsidP="003B25F5">
      <w:pPr>
        <w:pStyle w:val="Heading1"/>
        <w:numPr>
          <w:ilvl w:val="0"/>
          <w:numId w:val="0"/>
        </w:numPr>
        <w:ind w:left="720" w:hanging="720"/>
      </w:pPr>
      <w:r>
        <w:rPr>
          <w:w w:val="99"/>
        </w:rPr>
        <w:t>3</w:t>
      </w:r>
      <w:r w:rsidR="00F76590">
        <w:rPr>
          <w:w w:val="99"/>
        </w:rPr>
        <w:t>.</w:t>
      </w:r>
      <w:r w:rsidR="00F76590">
        <w:t xml:space="preserve"> </w:t>
      </w:r>
      <w:r>
        <w:rPr>
          <w:w w:val="99"/>
        </w:rPr>
        <w:t>Methodology</w:t>
      </w:r>
    </w:p>
    <w:p w:rsidR="00DB1540" w:rsidRDefault="00F76590" w:rsidP="003B25F5">
      <w:pPr>
        <w:pStyle w:val="Heading1"/>
        <w:numPr>
          <w:ilvl w:val="0"/>
          <w:numId w:val="0"/>
        </w:numPr>
        <w:ind w:left="720" w:hanging="720"/>
        <w:rPr>
          <w:w w:val="99"/>
        </w:rPr>
      </w:pPr>
      <w:proofErr w:type="gramStart"/>
      <w:r>
        <w:rPr>
          <w:w w:val="99"/>
        </w:rPr>
        <w:t>4</w:t>
      </w:r>
      <w:r w:rsidR="00DB1540">
        <w:rPr>
          <w:sz w:val="24"/>
          <w:szCs w:val="24"/>
        </w:rPr>
        <w:t>.T</w:t>
      </w:r>
      <w:r w:rsidR="00DB1540">
        <w:rPr>
          <w:w w:val="99"/>
        </w:rPr>
        <w:t>ools</w:t>
      </w:r>
      <w:proofErr w:type="gramEnd"/>
      <w:r w:rsidR="00DB1540">
        <w:rPr>
          <w:w w:val="99"/>
        </w:rPr>
        <w:t xml:space="preserve"> </w:t>
      </w:r>
    </w:p>
    <w:p w:rsidR="00DB1540" w:rsidRDefault="00F76590" w:rsidP="00DB1540">
      <w:pPr>
        <w:pStyle w:val="Heading1"/>
        <w:numPr>
          <w:ilvl w:val="0"/>
          <w:numId w:val="0"/>
        </w:numPr>
      </w:pPr>
      <w:proofErr w:type="gramStart"/>
      <w:r>
        <w:rPr>
          <w:w w:val="99"/>
        </w:rPr>
        <w:t>5.</w:t>
      </w:r>
      <w:r w:rsidR="00DB1540">
        <w:rPr>
          <w:w w:val="99"/>
        </w:rPr>
        <w:t>Implementation</w:t>
      </w:r>
      <w:proofErr w:type="gramEnd"/>
      <w:r w:rsidR="00DB1540">
        <w:rPr>
          <w:w w:val="99"/>
        </w:rPr>
        <w:t xml:space="preserve"> and results </w:t>
      </w:r>
      <w:r>
        <w:t xml:space="preserve"> </w:t>
      </w:r>
    </w:p>
    <w:p w:rsidR="007C1952" w:rsidRDefault="00DB1540" w:rsidP="00DB1540">
      <w:pPr>
        <w:pStyle w:val="Heading1"/>
        <w:numPr>
          <w:ilvl w:val="0"/>
          <w:numId w:val="0"/>
        </w:numPr>
      </w:pPr>
      <w:proofErr w:type="gramStart"/>
      <w:r>
        <w:t>6.</w:t>
      </w:r>
      <w:r w:rsidR="00F76590">
        <w:rPr>
          <w:w w:val="99"/>
        </w:rPr>
        <w:t>Conclusion</w:t>
      </w:r>
      <w:proofErr w:type="gramEnd"/>
      <w:r w:rsidR="00F76590">
        <w:t xml:space="preserve"> </w:t>
      </w:r>
      <w:r w:rsidR="00F76590">
        <w:rPr>
          <w:w w:val="99"/>
        </w:rPr>
        <w:t>and</w:t>
      </w:r>
      <w:r w:rsidR="00F76590">
        <w:t xml:space="preserve"> </w:t>
      </w:r>
      <w:r w:rsidR="00F76590">
        <w:rPr>
          <w:w w:val="99"/>
        </w:rPr>
        <w:t>Remaining</w:t>
      </w:r>
      <w:r w:rsidR="00F76590">
        <w:t xml:space="preserve"> </w:t>
      </w:r>
      <w:r w:rsidR="00F76590">
        <w:rPr>
          <w:w w:val="99"/>
        </w:rPr>
        <w:t>work</w:t>
      </w:r>
    </w:p>
    <w:p w:rsidR="007C1952" w:rsidRDefault="00DB1540">
      <w:pPr>
        <w:spacing w:before="41"/>
        <w:ind w:left="100" w:right="76"/>
        <w:jc w:val="both"/>
        <w:rPr>
          <w:sz w:val="24"/>
          <w:szCs w:val="24"/>
        </w:rPr>
      </w:pPr>
      <w:r>
        <w:rPr>
          <w:sz w:val="24"/>
          <w:szCs w:val="24"/>
        </w:rPr>
        <w:t>6</w:t>
      </w:r>
      <w:r w:rsidR="00F76590">
        <w:rPr>
          <w:sz w:val="24"/>
          <w:szCs w:val="24"/>
        </w:rPr>
        <w:t>.1 Conclusion………………..……………………………………………………...…………</w:t>
      </w:r>
    </w:p>
    <w:p w:rsidR="007C1952" w:rsidRDefault="00DB1540">
      <w:pPr>
        <w:spacing w:before="41"/>
        <w:ind w:left="100" w:right="91"/>
        <w:jc w:val="both"/>
        <w:rPr>
          <w:sz w:val="24"/>
          <w:szCs w:val="24"/>
        </w:rPr>
      </w:pPr>
      <w:r>
        <w:rPr>
          <w:sz w:val="24"/>
          <w:szCs w:val="24"/>
        </w:rPr>
        <w:t>6</w:t>
      </w:r>
      <w:r w:rsidR="00F76590">
        <w:rPr>
          <w:sz w:val="24"/>
          <w:szCs w:val="24"/>
        </w:rPr>
        <w:t>.2 Remaining work…………..………………………………………………………..……….</w:t>
      </w:r>
    </w:p>
    <w:p w:rsidR="007C1952" w:rsidRPr="00DB1540" w:rsidRDefault="00DB1540" w:rsidP="00DB1540">
      <w:pPr>
        <w:spacing w:before="51"/>
        <w:ind w:right="89"/>
        <w:jc w:val="both"/>
        <w:rPr>
          <w:sz w:val="24"/>
          <w:szCs w:val="24"/>
        </w:rPr>
        <w:sectPr w:rsidR="007C1952" w:rsidRPr="00DB1540">
          <w:footerReference w:type="default" r:id="rId12"/>
          <w:pgSz w:w="12240" w:h="15840"/>
          <w:pgMar w:top="1380" w:right="1320" w:bottom="280" w:left="1340" w:header="0" w:footer="1567" w:gutter="0"/>
          <w:pgNumType w:start="5"/>
          <w:cols w:space="720"/>
        </w:sectPr>
      </w:pPr>
      <w:proofErr w:type="gramStart"/>
      <w:r w:rsidRPr="00DB1540">
        <w:rPr>
          <w:b/>
          <w:w w:val="99"/>
          <w:sz w:val="28"/>
          <w:szCs w:val="28"/>
        </w:rPr>
        <w:t>7</w:t>
      </w:r>
      <w:r w:rsidR="00F76590" w:rsidRPr="00DB1540">
        <w:rPr>
          <w:b/>
          <w:w w:val="99"/>
          <w:sz w:val="28"/>
          <w:szCs w:val="28"/>
        </w:rPr>
        <w:t>.</w:t>
      </w:r>
      <w:r w:rsidR="00F76590" w:rsidRPr="003B25F5">
        <w:rPr>
          <w:rStyle w:val="Heading1Char"/>
        </w:rPr>
        <w:t>References</w:t>
      </w:r>
      <w:proofErr w:type="gramEnd"/>
      <w:r w:rsidR="00F76590" w:rsidRPr="00DB1540">
        <w:rPr>
          <w:sz w:val="24"/>
          <w:szCs w:val="24"/>
        </w:rPr>
        <w:t>…...…………………………………………………………..…</w:t>
      </w:r>
      <w:r w:rsidR="00F76590" w:rsidRPr="00DB1540">
        <w:rPr>
          <w:sz w:val="22"/>
          <w:szCs w:val="22"/>
        </w:rPr>
        <w:t>…….</w:t>
      </w:r>
      <w:r w:rsidR="003B25F5">
        <w:rPr>
          <w:sz w:val="24"/>
          <w:szCs w:val="24"/>
        </w:rPr>
        <w:t>………</w:t>
      </w: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before="6" w:line="220" w:lineRule="exact"/>
        <w:rPr>
          <w:sz w:val="22"/>
          <w:szCs w:val="22"/>
        </w:rPr>
      </w:pPr>
    </w:p>
    <w:p w:rsidR="007C1952" w:rsidRDefault="00F76590">
      <w:pPr>
        <w:spacing w:before="20"/>
        <w:ind w:left="3667" w:right="3665"/>
        <w:jc w:val="center"/>
        <w:rPr>
          <w:sz w:val="32"/>
          <w:szCs w:val="32"/>
        </w:rPr>
      </w:pPr>
      <w:r>
        <w:rPr>
          <w:b/>
          <w:sz w:val="32"/>
          <w:szCs w:val="32"/>
        </w:rPr>
        <w:t>Chapter 1</w:t>
      </w:r>
    </w:p>
    <w:p w:rsidR="007C1952" w:rsidRDefault="007C1952">
      <w:pPr>
        <w:spacing w:before="1" w:line="160" w:lineRule="exact"/>
        <w:rPr>
          <w:sz w:val="17"/>
          <w:szCs w:val="17"/>
        </w:rPr>
      </w:pPr>
    </w:p>
    <w:p w:rsidR="007C1952" w:rsidRDefault="007C1952">
      <w:pPr>
        <w:spacing w:line="200" w:lineRule="exact"/>
      </w:pPr>
    </w:p>
    <w:p w:rsidR="007C1952" w:rsidRDefault="00F76590">
      <w:pPr>
        <w:ind w:left="3076" w:right="3070"/>
        <w:jc w:val="center"/>
        <w:rPr>
          <w:sz w:val="32"/>
          <w:szCs w:val="32"/>
        </w:rPr>
        <w:sectPr w:rsidR="007C1952">
          <w:pgSz w:w="12240" w:h="15840"/>
          <w:pgMar w:top="1480" w:right="1720" w:bottom="280" w:left="1720" w:header="0" w:footer="1567" w:gutter="0"/>
          <w:cols w:space="720"/>
        </w:sectPr>
      </w:pPr>
      <w:r>
        <w:rPr>
          <w:b/>
          <w:sz w:val="32"/>
          <w:szCs w:val="32"/>
        </w:rPr>
        <w:t>INTRODUCTION</w:t>
      </w:r>
    </w:p>
    <w:p w:rsidR="007C1952" w:rsidRPr="00127271" w:rsidRDefault="00F76590" w:rsidP="00127271">
      <w:pPr>
        <w:pStyle w:val="Heading1"/>
        <w:numPr>
          <w:ilvl w:val="0"/>
          <w:numId w:val="0"/>
        </w:numPr>
      </w:pPr>
      <w:proofErr w:type="gramStart"/>
      <w:r w:rsidRPr="00127271">
        <w:lastRenderedPageBreak/>
        <w:t xml:space="preserve">1.1  </w:t>
      </w:r>
      <w:r w:rsidRPr="00127271">
        <w:rPr>
          <w:w w:val="99"/>
        </w:rPr>
        <w:t>Background</w:t>
      </w:r>
      <w:proofErr w:type="gramEnd"/>
    </w:p>
    <w:p w:rsidR="007C1952" w:rsidRPr="00127271" w:rsidRDefault="007C1952">
      <w:pPr>
        <w:spacing w:line="200" w:lineRule="exact"/>
        <w:rPr>
          <w:sz w:val="24"/>
          <w:szCs w:val="24"/>
        </w:rPr>
      </w:pPr>
    </w:p>
    <w:p w:rsidR="007C1952" w:rsidRPr="00127271" w:rsidRDefault="007C1952">
      <w:pPr>
        <w:spacing w:before="11" w:line="200" w:lineRule="exact"/>
        <w:rPr>
          <w:sz w:val="24"/>
          <w:szCs w:val="24"/>
        </w:rPr>
      </w:pPr>
    </w:p>
    <w:p w:rsidR="007C1952" w:rsidRPr="00127271" w:rsidRDefault="00F76590" w:rsidP="0034239A">
      <w:pPr>
        <w:rPr>
          <w:sz w:val="24"/>
          <w:szCs w:val="24"/>
        </w:rPr>
      </w:pPr>
      <w:r w:rsidRPr="00127271">
        <w:rPr>
          <w:sz w:val="24"/>
          <w:szCs w:val="24"/>
        </w:rPr>
        <w:t>S</w:t>
      </w:r>
      <w:r w:rsidR="00EA3409" w:rsidRPr="00127271">
        <w:rPr>
          <w:sz w:val="24"/>
          <w:szCs w:val="24"/>
        </w:rPr>
        <w:t xml:space="preserve">pam emails may </w:t>
      </w:r>
      <w:proofErr w:type="gramStart"/>
      <w:r w:rsidR="00EA3409" w:rsidRPr="00127271">
        <w:rPr>
          <w:sz w:val="24"/>
          <w:szCs w:val="24"/>
        </w:rPr>
        <w:t>lead  users</w:t>
      </w:r>
      <w:proofErr w:type="gramEnd"/>
      <w:r w:rsidR="00EA3409" w:rsidRPr="00127271">
        <w:rPr>
          <w:sz w:val="24"/>
          <w:szCs w:val="24"/>
        </w:rPr>
        <w:t xml:space="preserve"> to websites with malware or phishing schemes, which can access and disrupt the receiver’s computer system. These sites can also gather sensitive information. Additionally, spam costs businesses a huge loss per year due to decreased </w:t>
      </w:r>
      <w:proofErr w:type="gramStart"/>
      <w:r w:rsidR="00EA3409" w:rsidRPr="00127271">
        <w:rPr>
          <w:sz w:val="24"/>
          <w:szCs w:val="24"/>
        </w:rPr>
        <w:t>productivity .</w:t>
      </w:r>
      <w:proofErr w:type="gramEnd"/>
    </w:p>
    <w:p w:rsidR="00EA3409" w:rsidRPr="00127271" w:rsidRDefault="00EA3409" w:rsidP="0034239A">
      <w:pPr>
        <w:rPr>
          <w:sz w:val="24"/>
          <w:szCs w:val="24"/>
        </w:rPr>
      </w:pPr>
    </w:p>
    <w:p w:rsidR="00EA3409" w:rsidRPr="00127271" w:rsidRDefault="00EA3409" w:rsidP="0034239A">
      <w:pPr>
        <w:rPr>
          <w:sz w:val="24"/>
          <w:szCs w:val="24"/>
        </w:rPr>
      </w:pPr>
      <w:r w:rsidRPr="00127271">
        <w:rPr>
          <w:sz w:val="24"/>
          <w:szCs w:val="24"/>
        </w:rPr>
        <w:t>A study in July 1997 reported that spam messages constituted approximately 10% of the incoming mes</w:t>
      </w:r>
      <w:r w:rsidR="0034239A" w:rsidRPr="00127271">
        <w:rPr>
          <w:sz w:val="24"/>
          <w:szCs w:val="24"/>
        </w:rPr>
        <w:t xml:space="preserve">sages to a corporate </w:t>
      </w:r>
      <w:proofErr w:type="gramStart"/>
      <w:r w:rsidR="0034239A" w:rsidRPr="00127271">
        <w:rPr>
          <w:sz w:val="24"/>
          <w:szCs w:val="24"/>
        </w:rPr>
        <w:t xml:space="preserve">network </w:t>
      </w:r>
      <w:r w:rsidRPr="00127271">
        <w:rPr>
          <w:sz w:val="24"/>
          <w:szCs w:val="24"/>
        </w:rPr>
        <w:t>.</w:t>
      </w:r>
      <w:proofErr w:type="gramEnd"/>
      <w:r w:rsidRPr="00127271">
        <w:rPr>
          <w:sz w:val="24"/>
          <w:szCs w:val="24"/>
        </w:rPr>
        <w:t xml:space="preserve"> More recently, </w:t>
      </w:r>
      <w:proofErr w:type="gramStart"/>
      <w:r w:rsidRPr="00127271">
        <w:rPr>
          <w:sz w:val="24"/>
          <w:szCs w:val="24"/>
        </w:rPr>
        <w:t>MessageLabs  stated</w:t>
      </w:r>
      <w:proofErr w:type="gramEnd"/>
      <w:r w:rsidRPr="00127271">
        <w:rPr>
          <w:sz w:val="24"/>
          <w:szCs w:val="24"/>
        </w:rPr>
        <w:t xml:space="preserve"> in its 2006 Annual Security Report that spam activity has increased significantly in 2006 with levels that reach 86.2% of the e-mail traffic. </w:t>
      </w:r>
    </w:p>
    <w:p w:rsidR="007C1952" w:rsidRPr="00127271" w:rsidRDefault="007C1952" w:rsidP="0034239A">
      <w:pPr>
        <w:rPr>
          <w:sz w:val="24"/>
          <w:szCs w:val="24"/>
        </w:rPr>
      </w:pPr>
    </w:p>
    <w:p w:rsidR="007C1952" w:rsidRPr="00127271" w:rsidRDefault="007C1952">
      <w:pPr>
        <w:spacing w:line="200" w:lineRule="exact"/>
        <w:rPr>
          <w:sz w:val="24"/>
          <w:szCs w:val="24"/>
        </w:rPr>
      </w:pPr>
    </w:p>
    <w:p w:rsidR="007C1952" w:rsidRPr="00127271" w:rsidRDefault="00F76590" w:rsidP="00127271">
      <w:pPr>
        <w:pStyle w:val="Heading1"/>
        <w:numPr>
          <w:ilvl w:val="0"/>
          <w:numId w:val="0"/>
        </w:numPr>
        <w:ind w:left="720" w:hanging="720"/>
      </w:pPr>
      <w:proofErr w:type="gramStart"/>
      <w:r w:rsidRPr="00127271">
        <w:t xml:space="preserve">1.2  </w:t>
      </w:r>
      <w:r w:rsidRPr="00127271">
        <w:rPr>
          <w:w w:val="99"/>
        </w:rPr>
        <w:t>Overview</w:t>
      </w:r>
      <w:proofErr w:type="gramEnd"/>
    </w:p>
    <w:p w:rsidR="007C1952" w:rsidRPr="00127271" w:rsidRDefault="007C1952">
      <w:pPr>
        <w:spacing w:line="200" w:lineRule="exact"/>
        <w:rPr>
          <w:sz w:val="24"/>
          <w:szCs w:val="24"/>
        </w:rPr>
      </w:pPr>
    </w:p>
    <w:p w:rsidR="007C1952" w:rsidRPr="00127271" w:rsidRDefault="007C1952">
      <w:pPr>
        <w:spacing w:before="12" w:line="200" w:lineRule="exact"/>
        <w:rPr>
          <w:sz w:val="24"/>
          <w:szCs w:val="24"/>
        </w:rPr>
      </w:pPr>
    </w:p>
    <w:p w:rsidR="0034239A" w:rsidRDefault="0034239A">
      <w:pPr>
        <w:spacing w:line="276" w:lineRule="auto"/>
        <w:ind w:left="100" w:right="81"/>
        <w:jc w:val="both"/>
        <w:rPr>
          <w:sz w:val="24"/>
          <w:szCs w:val="24"/>
        </w:rPr>
      </w:pPr>
      <w:r w:rsidRPr="00127271">
        <w:rPr>
          <w:sz w:val="24"/>
          <w:szCs w:val="24"/>
        </w:rPr>
        <w:t xml:space="preserve"> Spam can be very costly to e-mail recipients; it reduces their productivity by wasting their time and causing annoyance to deal with a large amount of spam. According to Ferris Research, if an employee got five e-mails per day and consumes 30 seconds on each, then he/she will waste 15 hours a year on them. Multiplying this by the hourly rate of each employ in a company will give the cost of spam to this </w:t>
      </w:r>
      <w:proofErr w:type="gramStart"/>
      <w:r w:rsidRPr="00127271">
        <w:rPr>
          <w:sz w:val="24"/>
          <w:szCs w:val="24"/>
        </w:rPr>
        <w:t>company .</w:t>
      </w:r>
      <w:proofErr w:type="gramEnd"/>
      <w:r w:rsidRPr="00127271">
        <w:rPr>
          <w:sz w:val="24"/>
          <w:szCs w:val="24"/>
        </w:rPr>
        <w:t xml:space="preserve"> In addition, spam consumes the network bandwidth and storage space and can slow down email servers. Spam software can also be used to distribute harmful content such as viruses, Trojan horses, worms and other malicious codes. It can be a means for phishing attacks as </w:t>
      </w:r>
      <w:proofErr w:type="gramStart"/>
      <w:r w:rsidRPr="00127271">
        <w:rPr>
          <w:sz w:val="24"/>
          <w:szCs w:val="24"/>
        </w:rPr>
        <w:t>well .</w:t>
      </w:r>
      <w:proofErr w:type="gramEnd"/>
      <w:r w:rsidRPr="00127271">
        <w:rPr>
          <w:sz w:val="24"/>
          <w:szCs w:val="24"/>
        </w:rPr>
        <w:t xml:space="preserve"> </w:t>
      </w:r>
    </w:p>
    <w:p w:rsidR="00127271" w:rsidRPr="00127271" w:rsidRDefault="00127271">
      <w:pPr>
        <w:spacing w:line="276" w:lineRule="auto"/>
        <w:ind w:left="100" w:right="81"/>
        <w:jc w:val="both"/>
        <w:rPr>
          <w:sz w:val="24"/>
          <w:szCs w:val="24"/>
        </w:rPr>
      </w:pPr>
    </w:p>
    <w:p w:rsidR="00127271" w:rsidRDefault="0034239A" w:rsidP="0034239A">
      <w:pPr>
        <w:spacing w:line="276" w:lineRule="auto"/>
        <w:ind w:left="100" w:right="81"/>
        <w:jc w:val="both"/>
        <w:rPr>
          <w:sz w:val="24"/>
          <w:szCs w:val="24"/>
        </w:rPr>
      </w:pPr>
      <w:r w:rsidRPr="00127271">
        <w:rPr>
          <w:sz w:val="24"/>
          <w:szCs w:val="24"/>
        </w:rPr>
        <w:t xml:space="preserve"> As a result, spam has become an area of growing concern attracting the attention of many security researchers and practitioners. In addition to regulations and legislations, various anti-spam technical solutions have been proposed and deployed to combat this problem. Front-end filtering was the most common and easier way to reject or quarantine spam messages as early as possible at the receiving server. However most of the early anti-spam tools were static; for example using a blacklist of known spammers, a white list of good sources, or a fixed set of keywords to identify spam messages. Although these list-based methods can substantially reduce the risk provided that lists are updated periodically, they fail to scale and to adapt to spammers’ tactics. They can be defeated easily by changing the sender’s address each time, intentionally misspelling words, or forging the content to bypass spam filters.</w:t>
      </w:r>
    </w:p>
    <w:p w:rsidR="0034239A" w:rsidRPr="00127271" w:rsidRDefault="0034239A" w:rsidP="0034239A">
      <w:pPr>
        <w:spacing w:line="276" w:lineRule="auto"/>
        <w:ind w:left="100" w:right="81"/>
        <w:jc w:val="both"/>
        <w:rPr>
          <w:sz w:val="24"/>
          <w:szCs w:val="24"/>
        </w:rPr>
      </w:pPr>
      <w:r w:rsidRPr="00127271">
        <w:rPr>
          <w:sz w:val="24"/>
          <w:szCs w:val="24"/>
        </w:rPr>
        <w:t xml:space="preserve"> </w:t>
      </w:r>
    </w:p>
    <w:p w:rsidR="007C1952" w:rsidRPr="00245B45" w:rsidRDefault="0034239A" w:rsidP="00245B45">
      <w:pPr>
        <w:spacing w:line="276" w:lineRule="auto"/>
        <w:ind w:left="100" w:right="81"/>
        <w:jc w:val="both"/>
        <w:rPr>
          <w:sz w:val="24"/>
          <w:szCs w:val="24"/>
        </w:rPr>
        <w:sectPr w:rsidR="007C1952" w:rsidRPr="00245B45">
          <w:footerReference w:type="default" r:id="rId13"/>
          <w:pgSz w:w="12240" w:h="15840"/>
          <w:pgMar w:top="1380" w:right="1440" w:bottom="280" w:left="1340" w:header="0" w:footer="1691" w:gutter="0"/>
          <w:cols w:space="720"/>
        </w:sectPr>
      </w:pPr>
      <w:r w:rsidRPr="00127271">
        <w:rPr>
          <w:sz w:val="24"/>
          <w:szCs w:val="24"/>
        </w:rPr>
        <w:t xml:space="preserve">Recently, various machine-learning </w:t>
      </w:r>
      <w:proofErr w:type="gramStart"/>
      <w:r w:rsidRPr="00127271">
        <w:rPr>
          <w:sz w:val="24"/>
          <w:szCs w:val="24"/>
        </w:rPr>
        <w:t>methods  have</w:t>
      </w:r>
      <w:proofErr w:type="gramEnd"/>
      <w:r w:rsidRPr="00127271">
        <w:rPr>
          <w:sz w:val="24"/>
          <w:szCs w:val="24"/>
        </w:rPr>
        <w:t xml:space="preserve"> been used to address spam filtering including support vector machines , memory-based learning </w:t>
      </w:r>
      <w:r w:rsidR="00127271" w:rsidRPr="00127271">
        <w:rPr>
          <w:sz w:val="24"/>
          <w:szCs w:val="24"/>
        </w:rPr>
        <w:t>,</w:t>
      </w:r>
      <w:r w:rsidRPr="00127271">
        <w:rPr>
          <w:sz w:val="24"/>
          <w:szCs w:val="24"/>
        </w:rPr>
        <w:t xml:space="preserve"> Bayesian classifiers , sparse binary polynomial hash etc. Among these methods, the naïve Bayesian classifier has been widely applied as one of the most effe</w:t>
      </w:r>
      <w:r w:rsidR="00245B45">
        <w:rPr>
          <w:sz w:val="24"/>
          <w:szCs w:val="24"/>
        </w:rPr>
        <w:t>ctive methods to counteract spam.</w:t>
      </w:r>
    </w:p>
    <w:p w:rsidR="007C1952" w:rsidRDefault="007C1952" w:rsidP="00245B45">
      <w:pPr>
        <w:ind w:right="4236"/>
        <w:rPr>
          <w:sz w:val="24"/>
          <w:szCs w:val="24"/>
        </w:rPr>
        <w:sectPr w:rsidR="007C1952">
          <w:footerReference w:type="default" r:id="rId14"/>
          <w:pgSz w:w="12240" w:h="15840"/>
          <w:pgMar w:top="1480" w:right="1720" w:bottom="280" w:left="1720" w:header="0" w:footer="0" w:gutter="0"/>
          <w:cols w:space="720"/>
        </w:sectPr>
      </w:pPr>
    </w:p>
    <w:p w:rsidR="00061775" w:rsidRDefault="00061775">
      <w:pPr>
        <w:rPr>
          <w:sz w:val="28"/>
          <w:szCs w:val="28"/>
        </w:rPr>
      </w:pPr>
    </w:p>
    <w:p w:rsidR="00EC10CF" w:rsidRDefault="00EC10CF" w:rsidP="00061775">
      <w:pPr>
        <w:pStyle w:val="Heading1"/>
        <w:numPr>
          <w:ilvl w:val="0"/>
          <w:numId w:val="0"/>
        </w:numPr>
        <w:jc w:val="center"/>
      </w:pPr>
    </w:p>
    <w:p w:rsidR="00EC10CF" w:rsidRDefault="00EC10CF" w:rsidP="00061775">
      <w:pPr>
        <w:pStyle w:val="Heading1"/>
        <w:numPr>
          <w:ilvl w:val="0"/>
          <w:numId w:val="0"/>
        </w:numPr>
        <w:jc w:val="center"/>
      </w:pPr>
    </w:p>
    <w:p w:rsidR="00EC10CF" w:rsidRDefault="00EC10CF" w:rsidP="00061775">
      <w:pPr>
        <w:pStyle w:val="Heading1"/>
        <w:numPr>
          <w:ilvl w:val="0"/>
          <w:numId w:val="0"/>
        </w:numPr>
        <w:jc w:val="center"/>
      </w:pPr>
    </w:p>
    <w:p w:rsidR="00EC10CF" w:rsidRDefault="00EC10CF" w:rsidP="00061775">
      <w:pPr>
        <w:pStyle w:val="Heading1"/>
        <w:numPr>
          <w:ilvl w:val="0"/>
          <w:numId w:val="0"/>
        </w:numPr>
        <w:jc w:val="center"/>
      </w:pPr>
    </w:p>
    <w:p w:rsidR="00EC10CF" w:rsidRDefault="00EC10CF" w:rsidP="00061775">
      <w:pPr>
        <w:pStyle w:val="Heading1"/>
        <w:numPr>
          <w:ilvl w:val="0"/>
          <w:numId w:val="0"/>
        </w:numPr>
        <w:jc w:val="center"/>
      </w:pPr>
    </w:p>
    <w:p w:rsidR="00EC10CF" w:rsidRDefault="00EC10CF" w:rsidP="00061775">
      <w:pPr>
        <w:pStyle w:val="Heading1"/>
        <w:numPr>
          <w:ilvl w:val="0"/>
          <w:numId w:val="0"/>
        </w:numPr>
        <w:jc w:val="center"/>
      </w:pPr>
    </w:p>
    <w:p w:rsidR="00EC10CF" w:rsidRDefault="00EC10CF" w:rsidP="00061775">
      <w:pPr>
        <w:pStyle w:val="Heading1"/>
        <w:numPr>
          <w:ilvl w:val="0"/>
          <w:numId w:val="0"/>
        </w:numPr>
        <w:jc w:val="center"/>
      </w:pPr>
    </w:p>
    <w:p w:rsidR="00EC10CF" w:rsidRDefault="00504A90" w:rsidP="00EC10CF">
      <w:pPr>
        <w:spacing w:before="20"/>
        <w:ind w:left="3667" w:right="3665"/>
        <w:jc w:val="center"/>
        <w:rPr>
          <w:sz w:val="32"/>
          <w:szCs w:val="32"/>
        </w:rPr>
      </w:pPr>
      <w:r>
        <w:rPr>
          <w:b/>
          <w:sz w:val="32"/>
          <w:szCs w:val="32"/>
        </w:rPr>
        <w:t>Chapter 2</w:t>
      </w:r>
    </w:p>
    <w:p w:rsidR="00EC10CF" w:rsidRDefault="00EC10CF" w:rsidP="00061775">
      <w:pPr>
        <w:pStyle w:val="Heading1"/>
        <w:numPr>
          <w:ilvl w:val="0"/>
          <w:numId w:val="0"/>
        </w:numPr>
        <w:jc w:val="center"/>
      </w:pPr>
    </w:p>
    <w:p w:rsidR="00061775" w:rsidRDefault="00061775" w:rsidP="00061775">
      <w:pPr>
        <w:pStyle w:val="Heading1"/>
        <w:numPr>
          <w:ilvl w:val="0"/>
          <w:numId w:val="0"/>
        </w:numPr>
        <w:jc w:val="center"/>
      </w:pPr>
      <w:r>
        <w:t>ANALYSIS AMONG DISTINCT CLASSIFIERS/ALGORITHMS</w:t>
      </w:r>
    </w:p>
    <w:p w:rsidR="00B36DD4" w:rsidRPr="00EC10CF" w:rsidRDefault="00B36DD4" w:rsidP="00B36DD4">
      <w:pPr>
        <w:rPr>
          <w:b/>
          <w:sz w:val="32"/>
          <w:szCs w:val="32"/>
        </w:rPr>
      </w:pPr>
    </w:p>
    <w:p w:rsidR="00B36DD4" w:rsidRDefault="00B36DD4" w:rsidP="00B36DD4"/>
    <w:p w:rsidR="00EC10CF" w:rsidRDefault="00EC10CF" w:rsidP="00B36DD4"/>
    <w:p w:rsidR="00EC10CF" w:rsidRDefault="00EC10CF">
      <w:r>
        <w:br w:type="page"/>
      </w:r>
    </w:p>
    <w:p w:rsidR="00B36DD4" w:rsidRDefault="00EC10CF" w:rsidP="00B36DD4">
      <w:pPr>
        <w:rPr>
          <w:b/>
          <w:sz w:val="32"/>
          <w:szCs w:val="32"/>
        </w:rPr>
      </w:pPr>
      <w:r>
        <w:rPr>
          <w:b/>
          <w:sz w:val="32"/>
          <w:szCs w:val="32"/>
        </w:rPr>
        <w:lastRenderedPageBreak/>
        <w:t>KNN CLASSIFIER</w:t>
      </w:r>
    </w:p>
    <w:p w:rsidR="00EC10CF" w:rsidRDefault="00EC10CF" w:rsidP="00B36DD4">
      <w:pPr>
        <w:rPr>
          <w:b/>
          <w:sz w:val="32"/>
          <w:szCs w:val="32"/>
        </w:rPr>
      </w:pPr>
    </w:p>
    <w:p w:rsidR="00EC10CF" w:rsidRDefault="00EC10CF" w:rsidP="00EC10CF">
      <w:pPr>
        <w:jc w:val="both"/>
        <w:rPr>
          <w:sz w:val="28"/>
          <w:szCs w:val="28"/>
        </w:rPr>
      </w:pPr>
      <w:r w:rsidRPr="00EC10CF">
        <w:rPr>
          <w:sz w:val="28"/>
          <w:szCs w:val="28"/>
        </w:rPr>
        <w:t xml:space="preserve">The K Means is used to partition the objects in such a </w:t>
      </w:r>
      <w:r>
        <w:rPr>
          <w:sz w:val="28"/>
          <w:szCs w:val="28"/>
        </w:rPr>
        <w:t xml:space="preserve">way that the intra cluster </w:t>
      </w:r>
      <w:r w:rsidRPr="00EC10CF">
        <w:rPr>
          <w:sz w:val="28"/>
          <w:szCs w:val="28"/>
        </w:rPr>
        <w:t>simila</w:t>
      </w:r>
      <w:r>
        <w:rPr>
          <w:sz w:val="28"/>
          <w:szCs w:val="28"/>
        </w:rPr>
        <w:t xml:space="preserve">rity is high but inter cluster </w:t>
      </w:r>
      <w:r w:rsidRPr="00EC10CF">
        <w:rPr>
          <w:sz w:val="28"/>
          <w:szCs w:val="28"/>
        </w:rPr>
        <w:t>similarity is comparatively l</w:t>
      </w:r>
      <w:r>
        <w:rPr>
          <w:sz w:val="28"/>
          <w:szCs w:val="28"/>
        </w:rPr>
        <w:t xml:space="preserve">ow. Simply, </w:t>
      </w:r>
      <w:proofErr w:type="spellStart"/>
      <w:r>
        <w:rPr>
          <w:sz w:val="28"/>
          <w:szCs w:val="28"/>
        </w:rPr>
        <w:t>kNN</w:t>
      </w:r>
      <w:proofErr w:type="spellEnd"/>
      <w:r>
        <w:rPr>
          <w:sz w:val="28"/>
          <w:szCs w:val="28"/>
        </w:rPr>
        <w:t xml:space="preserve"> classification </w:t>
      </w:r>
      <w:r w:rsidRPr="00EC10CF">
        <w:rPr>
          <w:sz w:val="28"/>
          <w:szCs w:val="28"/>
        </w:rPr>
        <w:t>classifies instances based on their similarity to instances in the</w:t>
      </w:r>
      <w:r>
        <w:rPr>
          <w:sz w:val="28"/>
          <w:szCs w:val="28"/>
        </w:rPr>
        <w:t xml:space="preserve"> training data .</w:t>
      </w:r>
      <w:r w:rsidRPr="00EC10CF">
        <w:rPr>
          <w:sz w:val="28"/>
          <w:szCs w:val="28"/>
        </w:rPr>
        <w:t>The set of n objects are</w:t>
      </w:r>
      <w:r>
        <w:rPr>
          <w:sz w:val="28"/>
          <w:szCs w:val="28"/>
        </w:rPr>
        <w:t xml:space="preserve"> classified into k clusters by </w:t>
      </w:r>
      <w:r w:rsidRPr="00EC10CF">
        <w:rPr>
          <w:sz w:val="28"/>
          <w:szCs w:val="28"/>
        </w:rPr>
        <w:t>accepting the input parameter k. As an alternative of assigning to a</w:t>
      </w:r>
      <w:r>
        <w:rPr>
          <w:sz w:val="28"/>
          <w:szCs w:val="28"/>
        </w:rPr>
        <w:t xml:space="preserve"> </w:t>
      </w:r>
      <w:r w:rsidRPr="00EC10CF">
        <w:rPr>
          <w:sz w:val="28"/>
          <w:szCs w:val="28"/>
        </w:rPr>
        <w:t>test pattern the class label of its closest neighbor, the K Nearest</w:t>
      </w:r>
      <w:r>
        <w:rPr>
          <w:sz w:val="28"/>
          <w:szCs w:val="28"/>
        </w:rPr>
        <w:t xml:space="preserve"> </w:t>
      </w:r>
      <w:r w:rsidRPr="00EC10CF">
        <w:rPr>
          <w:sz w:val="28"/>
          <w:szCs w:val="28"/>
        </w:rPr>
        <w:t>Neighbor classifier finds k nearest neighbors on the basis of</w:t>
      </w:r>
      <w:r>
        <w:rPr>
          <w:sz w:val="28"/>
          <w:szCs w:val="28"/>
        </w:rPr>
        <w:t xml:space="preserve"> </w:t>
      </w:r>
      <w:r w:rsidRPr="00EC10CF">
        <w:rPr>
          <w:sz w:val="28"/>
          <w:szCs w:val="28"/>
        </w:rPr>
        <w:t>Euclidean distance.</w:t>
      </w:r>
    </w:p>
    <w:p w:rsidR="00A06B64" w:rsidRDefault="00A06B64" w:rsidP="00A06B64">
      <w:pPr>
        <w:jc w:val="center"/>
        <w:rPr>
          <w:sz w:val="32"/>
          <w:szCs w:val="32"/>
        </w:rPr>
      </w:pPr>
      <w:r>
        <w:rPr>
          <w:noProof/>
          <w:sz w:val="32"/>
          <w:szCs w:val="32"/>
        </w:rPr>
        <w:drawing>
          <wp:inline distT="0" distB="0" distL="0" distR="0" wp14:anchorId="25D22E53" wp14:editId="0B47F581">
            <wp:extent cx="2026007" cy="502920"/>
            <wp:effectExtent l="0" t="0" r="0" b="0"/>
            <wp:docPr id="3" name="Picture 3" descr="C:\Users\Pawan Sharma\Downloads\WhatsApp Image 2018-12-20 at 4.38.55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wan Sharma\Downloads\WhatsApp Image 2018-12-20 at 4.38.55 AM (2).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35922" cy="505381"/>
                    </a:xfrm>
                    <a:prstGeom prst="rect">
                      <a:avLst/>
                    </a:prstGeom>
                    <a:noFill/>
                    <a:ln>
                      <a:noFill/>
                    </a:ln>
                  </pic:spPr>
                </pic:pic>
              </a:graphicData>
            </a:graphic>
          </wp:inline>
        </w:drawing>
      </w:r>
    </w:p>
    <w:p w:rsidR="00A06B64" w:rsidRDefault="00A06B64" w:rsidP="00A06B64">
      <w:pPr>
        <w:jc w:val="both"/>
        <w:rPr>
          <w:sz w:val="32"/>
          <w:szCs w:val="32"/>
        </w:rPr>
      </w:pPr>
      <w:r w:rsidRPr="00A06B64">
        <w:rPr>
          <w:sz w:val="28"/>
          <w:szCs w:val="28"/>
        </w:rPr>
        <w:t>The value of k is very crucial because the precise value of k will help in better classification</w:t>
      </w:r>
      <w:r>
        <w:rPr>
          <w:sz w:val="32"/>
          <w:szCs w:val="32"/>
        </w:rPr>
        <w:t>.</w:t>
      </w:r>
    </w:p>
    <w:p w:rsidR="00A06B64" w:rsidRDefault="00A06B64" w:rsidP="00A06B64">
      <w:pPr>
        <w:jc w:val="both"/>
        <w:rPr>
          <w:sz w:val="32"/>
          <w:szCs w:val="32"/>
        </w:rPr>
      </w:pPr>
    </w:p>
    <w:p w:rsidR="00A06B64" w:rsidRDefault="00A06B64" w:rsidP="00A06B64">
      <w:pPr>
        <w:jc w:val="both"/>
        <w:rPr>
          <w:sz w:val="28"/>
          <w:szCs w:val="28"/>
        </w:rPr>
      </w:pPr>
      <w:r>
        <w:rPr>
          <w:noProof/>
          <w:sz w:val="28"/>
          <w:szCs w:val="28"/>
        </w:rPr>
        <w:drawing>
          <wp:inline distT="0" distB="0" distL="0" distR="0">
            <wp:extent cx="3086100" cy="3109165"/>
            <wp:effectExtent l="0" t="0" r="0" b="0"/>
            <wp:docPr id="4" name="Picture 4" descr="C:\Users\Pawan Sharma\Downloads\WhatsApp Image 2018-12-20 at 4.38.5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wan Sharma\Downloads\WhatsApp Image 2018-12-20 at 4.38.55 AM.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7389" cy="3110464"/>
                    </a:xfrm>
                    <a:prstGeom prst="rect">
                      <a:avLst/>
                    </a:prstGeom>
                    <a:noFill/>
                    <a:ln>
                      <a:noFill/>
                    </a:ln>
                  </pic:spPr>
                </pic:pic>
              </a:graphicData>
            </a:graphic>
          </wp:inline>
        </w:drawing>
      </w:r>
    </w:p>
    <w:p w:rsidR="00A06B64" w:rsidRDefault="00A06B64" w:rsidP="00A06B64">
      <w:pPr>
        <w:rPr>
          <w:sz w:val="28"/>
          <w:szCs w:val="28"/>
        </w:rPr>
      </w:pPr>
    </w:p>
    <w:p w:rsidR="00A06B64" w:rsidRDefault="00A06B64" w:rsidP="00A06B64">
      <w:pPr>
        <w:rPr>
          <w:sz w:val="28"/>
          <w:szCs w:val="28"/>
        </w:rPr>
      </w:pPr>
      <w:r>
        <w:rPr>
          <w:sz w:val="28"/>
          <w:szCs w:val="28"/>
        </w:rPr>
        <w:t xml:space="preserve">The notion of distance/similarity measures is important to </w:t>
      </w:r>
      <w:proofErr w:type="spellStart"/>
      <w:r>
        <w:rPr>
          <w:sz w:val="28"/>
          <w:szCs w:val="28"/>
        </w:rPr>
        <w:t>knn</w:t>
      </w:r>
      <w:proofErr w:type="spellEnd"/>
      <w:r>
        <w:rPr>
          <w:sz w:val="28"/>
          <w:szCs w:val="28"/>
        </w:rPr>
        <w:t xml:space="preserve"> approach </w:t>
      </w:r>
      <w:r w:rsidR="002637D5">
        <w:rPr>
          <w:sz w:val="28"/>
          <w:szCs w:val="28"/>
        </w:rPr>
        <w:t>.T</w:t>
      </w:r>
      <w:r>
        <w:rPr>
          <w:sz w:val="28"/>
          <w:szCs w:val="28"/>
        </w:rPr>
        <w:t>here are numerous distance/similarity measures</w:t>
      </w:r>
      <w:r w:rsidR="002637D5">
        <w:rPr>
          <w:sz w:val="28"/>
          <w:szCs w:val="28"/>
        </w:rPr>
        <w:t>.</w:t>
      </w:r>
    </w:p>
    <w:p w:rsidR="002637D5" w:rsidRDefault="002637D5" w:rsidP="00A06B64">
      <w:pPr>
        <w:rPr>
          <w:sz w:val="28"/>
          <w:szCs w:val="28"/>
        </w:rPr>
      </w:pPr>
      <w:r>
        <w:rPr>
          <w:noProof/>
          <w:sz w:val="28"/>
          <w:szCs w:val="28"/>
        </w:rPr>
        <w:drawing>
          <wp:inline distT="0" distB="0" distL="0" distR="0">
            <wp:extent cx="4434840" cy="1061076"/>
            <wp:effectExtent l="0" t="0" r="3810" b="6350"/>
            <wp:docPr id="5" name="Picture 5" descr="C:\Users\Pawan Sharma\Downloads\WhatsApp Image 2018-12-20 at 4.38.55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wan Sharma\Downloads\WhatsApp Image 2018-12-20 at 4.38.55 AM (1).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36692" cy="1061519"/>
                    </a:xfrm>
                    <a:prstGeom prst="rect">
                      <a:avLst/>
                    </a:prstGeom>
                    <a:noFill/>
                    <a:ln>
                      <a:noFill/>
                    </a:ln>
                  </pic:spPr>
                </pic:pic>
              </a:graphicData>
            </a:graphic>
          </wp:inline>
        </w:drawing>
      </w:r>
    </w:p>
    <w:p w:rsidR="002637D5" w:rsidRDefault="00D53D22" w:rsidP="00D53D22">
      <w:pPr>
        <w:pStyle w:val="Heading1"/>
        <w:numPr>
          <w:ilvl w:val="0"/>
          <w:numId w:val="0"/>
        </w:numPr>
      </w:pPr>
      <w:proofErr w:type="gramStart"/>
      <w:r>
        <w:lastRenderedPageBreak/>
        <w:t>SVM(</w:t>
      </w:r>
      <w:proofErr w:type="gramEnd"/>
      <w:r>
        <w:t>support vector machine) CLASSIFIER</w:t>
      </w:r>
    </w:p>
    <w:p w:rsidR="00D53D22" w:rsidRDefault="00D53D22" w:rsidP="00D53D22"/>
    <w:p w:rsidR="00D53D22" w:rsidRDefault="00D53D22" w:rsidP="00D53D22">
      <w:pPr>
        <w:rPr>
          <w:color w:val="000000" w:themeColor="text1"/>
          <w:sz w:val="28"/>
          <w:szCs w:val="28"/>
        </w:rPr>
      </w:pPr>
      <w:r w:rsidRPr="00D53D22">
        <w:rPr>
          <w:bCs/>
          <w:color w:val="000000" w:themeColor="text1"/>
          <w:sz w:val="28"/>
          <w:szCs w:val="28"/>
        </w:rPr>
        <w:t xml:space="preserve"> support vector machines</w:t>
      </w:r>
      <w:r>
        <w:rPr>
          <w:color w:val="000000" w:themeColor="text1"/>
          <w:sz w:val="28"/>
          <w:szCs w:val="28"/>
        </w:rPr>
        <w:t> </w:t>
      </w:r>
      <w:r w:rsidRPr="00D53D22">
        <w:rPr>
          <w:color w:val="000000" w:themeColor="text1"/>
          <w:sz w:val="28"/>
          <w:szCs w:val="28"/>
        </w:rPr>
        <w:t>are </w:t>
      </w:r>
      <w:hyperlink r:id="rId18" w:tooltip="Supervised learning" w:history="1">
        <w:r w:rsidRPr="00D53D22">
          <w:rPr>
            <w:rStyle w:val="Hyperlink"/>
            <w:rFonts w:eastAsiaTheme="majorEastAsia"/>
            <w:color w:val="000000" w:themeColor="text1"/>
            <w:sz w:val="28"/>
            <w:szCs w:val="28"/>
            <w:u w:val="none"/>
          </w:rPr>
          <w:t>supervised learning</w:t>
        </w:r>
      </w:hyperlink>
      <w:r w:rsidRPr="00D53D22">
        <w:rPr>
          <w:color w:val="000000" w:themeColor="text1"/>
          <w:sz w:val="28"/>
          <w:szCs w:val="28"/>
        </w:rPr>
        <w:t> models with associated learning </w:t>
      </w:r>
      <w:hyperlink r:id="rId19" w:tooltip="Algorithm" w:history="1">
        <w:r w:rsidRPr="00D53D22">
          <w:rPr>
            <w:rStyle w:val="Hyperlink"/>
            <w:rFonts w:eastAsiaTheme="majorEastAsia"/>
            <w:color w:val="000000" w:themeColor="text1"/>
            <w:sz w:val="28"/>
            <w:szCs w:val="28"/>
            <w:u w:val="none"/>
          </w:rPr>
          <w:t>algorithms</w:t>
        </w:r>
      </w:hyperlink>
      <w:r w:rsidRPr="00D53D22">
        <w:rPr>
          <w:color w:val="000000" w:themeColor="text1"/>
          <w:sz w:val="28"/>
          <w:szCs w:val="28"/>
        </w:rPr>
        <w:t> that analyze data used for </w:t>
      </w:r>
      <w:hyperlink r:id="rId20" w:tooltip="Statistical classification" w:history="1">
        <w:r w:rsidRPr="00D53D22">
          <w:rPr>
            <w:rStyle w:val="Hyperlink"/>
            <w:rFonts w:eastAsiaTheme="majorEastAsia"/>
            <w:color w:val="000000" w:themeColor="text1"/>
            <w:sz w:val="28"/>
            <w:szCs w:val="28"/>
            <w:u w:val="none"/>
          </w:rPr>
          <w:t>classification</w:t>
        </w:r>
      </w:hyperlink>
      <w:r w:rsidRPr="00D53D22">
        <w:rPr>
          <w:color w:val="000000" w:themeColor="text1"/>
          <w:sz w:val="28"/>
          <w:szCs w:val="28"/>
        </w:rPr>
        <w:t> and </w:t>
      </w:r>
      <w:hyperlink r:id="rId21" w:tooltip="Regression analysis" w:history="1">
        <w:r w:rsidRPr="00D53D22">
          <w:rPr>
            <w:rStyle w:val="Hyperlink"/>
            <w:rFonts w:eastAsiaTheme="majorEastAsia"/>
            <w:color w:val="000000" w:themeColor="text1"/>
            <w:sz w:val="28"/>
            <w:szCs w:val="28"/>
            <w:u w:val="none"/>
          </w:rPr>
          <w:t>regression analysis</w:t>
        </w:r>
      </w:hyperlink>
      <w:r w:rsidRPr="00D53D22">
        <w:rPr>
          <w:color w:val="000000" w:themeColor="text1"/>
          <w:sz w:val="28"/>
          <w:szCs w:val="28"/>
        </w:rPr>
        <w:t xml:space="preserve">. </w:t>
      </w:r>
    </w:p>
    <w:p w:rsidR="00D53D22" w:rsidRDefault="00D53D22" w:rsidP="00D53D22">
      <w:pPr>
        <w:rPr>
          <w:color w:val="000000" w:themeColor="text1"/>
          <w:sz w:val="28"/>
          <w:szCs w:val="28"/>
        </w:rPr>
      </w:pPr>
    </w:p>
    <w:p w:rsidR="00D53D22" w:rsidRPr="00D53D22" w:rsidRDefault="00D53D22" w:rsidP="00D53D22">
      <w:pPr>
        <w:rPr>
          <w:color w:val="000000" w:themeColor="text1"/>
          <w:sz w:val="28"/>
          <w:szCs w:val="28"/>
        </w:rPr>
      </w:pPr>
      <w:r w:rsidRPr="00D53D22">
        <w:rPr>
          <w:color w:val="000000" w:themeColor="text1"/>
          <w:sz w:val="28"/>
          <w:szCs w:val="28"/>
        </w:rPr>
        <w:t>An SVM model is a representation of the examples as points in space, mapped so that the examples of the separate categories are divided by a clear gap that is as wide as possible. New examples are then mapped into that same space and predicted to belong to a category based on which side of the gap they fall.</w:t>
      </w:r>
    </w:p>
    <w:p w:rsidR="00D53D22" w:rsidRDefault="00D53D22" w:rsidP="00D53D22">
      <w:pPr>
        <w:rPr>
          <w:color w:val="000000" w:themeColor="text1"/>
          <w:sz w:val="28"/>
          <w:szCs w:val="28"/>
        </w:rPr>
      </w:pPr>
      <w:r w:rsidRPr="00D53D22">
        <w:rPr>
          <w:color w:val="000000" w:themeColor="text1"/>
          <w:sz w:val="28"/>
          <w:szCs w:val="28"/>
        </w:rPr>
        <w:t>In addition to performing linear classification, SVMs can efficiently perform a non-linear classification using what is called the </w:t>
      </w:r>
      <w:hyperlink r:id="rId22" w:tooltip="Kernel trick" w:history="1">
        <w:r w:rsidRPr="00D53D22">
          <w:rPr>
            <w:rStyle w:val="Hyperlink"/>
            <w:rFonts w:eastAsiaTheme="majorEastAsia"/>
            <w:color w:val="000000" w:themeColor="text1"/>
            <w:sz w:val="28"/>
            <w:szCs w:val="28"/>
            <w:u w:val="none"/>
          </w:rPr>
          <w:t>kernel trick</w:t>
        </w:r>
      </w:hyperlink>
      <w:r w:rsidRPr="00D53D22">
        <w:rPr>
          <w:color w:val="000000" w:themeColor="text1"/>
          <w:sz w:val="28"/>
          <w:szCs w:val="28"/>
        </w:rPr>
        <w:t>, implicitly mapping their inputs into high-dimensional feature spaces.</w:t>
      </w:r>
    </w:p>
    <w:p w:rsidR="00D53D22" w:rsidRPr="00D53D22" w:rsidRDefault="00D53D22" w:rsidP="00D53D22">
      <w:pPr>
        <w:rPr>
          <w:color w:val="000000" w:themeColor="text1"/>
          <w:sz w:val="28"/>
          <w:szCs w:val="28"/>
        </w:rPr>
      </w:pPr>
    </w:p>
    <w:p w:rsidR="00D53D22" w:rsidRPr="00D53D22" w:rsidRDefault="00D53D22" w:rsidP="00D53D22">
      <w:pPr>
        <w:rPr>
          <w:color w:val="000000" w:themeColor="text1"/>
          <w:sz w:val="28"/>
          <w:szCs w:val="28"/>
        </w:rPr>
      </w:pPr>
      <w:r w:rsidRPr="00D53D22">
        <w:rPr>
          <w:color w:val="000000" w:themeColor="text1"/>
          <w:sz w:val="28"/>
          <w:szCs w:val="28"/>
        </w:rPr>
        <w:t xml:space="preserve">When data is </w:t>
      </w:r>
      <w:proofErr w:type="spellStart"/>
      <w:r w:rsidRPr="00D53D22">
        <w:rPr>
          <w:color w:val="000000" w:themeColor="text1"/>
          <w:sz w:val="28"/>
          <w:szCs w:val="28"/>
        </w:rPr>
        <w:t>unlabelled</w:t>
      </w:r>
      <w:proofErr w:type="spellEnd"/>
      <w:r w:rsidRPr="00D53D22">
        <w:rPr>
          <w:color w:val="000000" w:themeColor="text1"/>
          <w:sz w:val="28"/>
          <w:szCs w:val="28"/>
        </w:rPr>
        <w:t>, supervised learning is not possible, and an </w:t>
      </w:r>
      <w:hyperlink r:id="rId23" w:tooltip="Unsupervised learning" w:history="1">
        <w:r w:rsidRPr="00D53D22">
          <w:rPr>
            <w:rStyle w:val="Hyperlink"/>
            <w:rFonts w:eastAsiaTheme="majorEastAsia"/>
            <w:color w:val="000000" w:themeColor="text1"/>
            <w:sz w:val="28"/>
            <w:szCs w:val="28"/>
            <w:u w:val="none"/>
          </w:rPr>
          <w:t>unsupervised learning</w:t>
        </w:r>
      </w:hyperlink>
      <w:r w:rsidRPr="00D53D22">
        <w:rPr>
          <w:color w:val="000000" w:themeColor="text1"/>
          <w:sz w:val="28"/>
          <w:szCs w:val="28"/>
        </w:rPr>
        <w:t> approach is required, which attempts to find natural </w:t>
      </w:r>
      <w:hyperlink r:id="rId24" w:tooltip="Cluster analysis" w:history="1">
        <w:r w:rsidRPr="00D53D22">
          <w:rPr>
            <w:rStyle w:val="Hyperlink"/>
            <w:rFonts w:eastAsiaTheme="majorEastAsia"/>
            <w:color w:val="000000" w:themeColor="text1"/>
            <w:sz w:val="28"/>
            <w:szCs w:val="28"/>
            <w:u w:val="none"/>
          </w:rPr>
          <w:t>clustering of the data</w:t>
        </w:r>
      </w:hyperlink>
      <w:r w:rsidRPr="00D53D22">
        <w:rPr>
          <w:color w:val="000000" w:themeColor="text1"/>
          <w:sz w:val="28"/>
          <w:szCs w:val="28"/>
        </w:rPr>
        <w:t> to groups, and then map new data to these formed groups. The </w:t>
      </w:r>
      <w:r w:rsidRPr="00D53D22">
        <w:rPr>
          <w:bCs/>
          <w:color w:val="000000" w:themeColor="text1"/>
          <w:sz w:val="28"/>
          <w:szCs w:val="28"/>
        </w:rPr>
        <w:t>support vector clustering</w:t>
      </w:r>
      <w:r>
        <w:rPr>
          <w:color w:val="000000" w:themeColor="text1"/>
          <w:sz w:val="28"/>
          <w:szCs w:val="28"/>
          <w:vertAlign w:val="superscript"/>
        </w:rPr>
        <w:t xml:space="preserve"> </w:t>
      </w:r>
      <w:r w:rsidRPr="00D53D22">
        <w:rPr>
          <w:color w:val="000000" w:themeColor="text1"/>
          <w:sz w:val="28"/>
          <w:szCs w:val="28"/>
        </w:rPr>
        <w:t>algorithm</w:t>
      </w:r>
      <w:r>
        <w:rPr>
          <w:color w:val="000000" w:themeColor="text1"/>
          <w:sz w:val="28"/>
          <w:szCs w:val="28"/>
        </w:rPr>
        <w:t>s</w:t>
      </w:r>
      <w:r w:rsidRPr="00D53D22">
        <w:rPr>
          <w:color w:val="000000" w:themeColor="text1"/>
          <w:sz w:val="28"/>
          <w:szCs w:val="28"/>
        </w:rPr>
        <w:t>, developed in the support vector machines algorithm, to categorize unlabeled data, and is one of the most widely used clustering algorithms in industrial applications.</w:t>
      </w:r>
    </w:p>
    <w:p w:rsidR="00D53D22" w:rsidRPr="00D53D22" w:rsidRDefault="00D53D22" w:rsidP="00D53D22">
      <w:pPr>
        <w:rPr>
          <w:sz w:val="28"/>
          <w:szCs w:val="28"/>
        </w:rPr>
      </w:pPr>
      <w:r w:rsidRPr="00D53D22">
        <w:rPr>
          <w:sz w:val="28"/>
          <w:szCs w:val="28"/>
        </w:rPr>
        <w:t>Computing the (soft-margin) SVM classifier amounts to minimizing an expression of the form</w:t>
      </w:r>
    </w:p>
    <w:p w:rsidR="00D53D22" w:rsidRPr="00D53D22" w:rsidRDefault="00D53D22" w:rsidP="00D53D22">
      <w:pPr>
        <w:shd w:val="clear" w:color="auto" w:fill="FFFFFF"/>
        <w:spacing w:after="24"/>
        <w:ind w:left="720"/>
        <w:rPr>
          <w:rFonts w:ascii="Arial" w:hAnsi="Arial" w:cs="Arial"/>
          <w:color w:val="222222"/>
          <w:sz w:val="21"/>
          <w:szCs w:val="21"/>
        </w:rPr>
      </w:pPr>
      <w:r w:rsidRPr="00D53D22">
        <w:rPr>
          <w:rFonts w:ascii="Arial" w:hAnsi="Arial" w:cs="Arial"/>
          <w:vanish/>
          <w:color w:val="222222"/>
          <w:sz w:val="25"/>
          <w:szCs w:val="25"/>
        </w:rPr>
        <w:t>{\displaystyle \left[{\frac {1}{n}}\sum _{i=1}^{n}\max \left(0,1-y_{i}(w\cdot x_{i}-b)\right)\right]+\lambda \lVert w\rVert ^{2}.\qquad (2)}</w:t>
      </w:r>
      <w:r>
        <w:rPr>
          <w:rFonts w:ascii="Arial" w:hAnsi="Arial" w:cs="Arial"/>
          <w:noProof/>
          <w:color w:val="222222"/>
          <w:sz w:val="21"/>
          <w:szCs w:val="21"/>
        </w:rPr>
        <mc:AlternateContent>
          <mc:Choice Requires="wps">
            <w:drawing>
              <wp:inline distT="0" distB="0" distL="0" distR="0">
                <wp:extent cx="304800" cy="304800"/>
                <wp:effectExtent l="0" t="0" r="0" b="0"/>
                <wp:docPr id="8" name="Rectangle 8" descr="{\displaystyle \left[{\frac {1}{n}}\sum _{i=1}^{n}\max \left(0,1-y_{i}(w\cdot x_{i}-b)\right)\right]+\lambda \lVert w\rVert ^{2}.\qquad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 o:spid="_x0000_s1026" alt="{\displaystyle \left[{\frac {1}{n}}\sum _{i=1}^{n}\max \left(0,1-y_{i}(w\cdot x_{i}-b)\right)\right]+\lambda \lVert w\rVert ^{2}.\qquad (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HVAcm0jAwAATAYAAA4AAAAAAAAA&#10;AAAAAAAALgIAAGRycy9lMm9Eb2MueG1sUEsBAi0AFAAGAAgAAAAhAEyg6SzYAAAAAwEAAA8AAAAA&#10;AAAAAAAAAAAAfQUAAGRycy9kb3ducmV2LnhtbFBLBQYAAAAABAAEAPMAAACCBgAAAAA=&#10;" filled="f" stroked="f">
                <o:lock v:ext="edit" aspectratio="t"/>
                <w10:anchorlock/>
              </v:rect>
            </w:pict>
          </mc:Fallback>
        </mc:AlternateContent>
      </w:r>
      <w:r w:rsidR="00CC0ED3" w:rsidRPr="00CC0ED3">
        <w:rPr>
          <w:snapToGrid w:val="0"/>
          <w:color w:val="000000"/>
          <w:w w:val="0"/>
          <w:sz w:val="0"/>
          <w:szCs w:val="0"/>
          <w:u w:color="000000"/>
          <w:bdr w:val="none" w:sz="0" w:space="0" w:color="000000"/>
          <w:shd w:val="clear" w:color="000000" w:fill="000000"/>
          <w:lang w:val="x-none" w:eastAsia="x-none" w:bidi="x-none"/>
        </w:rPr>
        <w:t xml:space="preserve"> </w:t>
      </w:r>
      <w:r w:rsidR="00CC0ED3">
        <w:rPr>
          <w:rFonts w:ascii="Arial" w:hAnsi="Arial" w:cs="Arial"/>
          <w:noProof/>
          <w:color w:val="222222"/>
          <w:sz w:val="25"/>
          <w:szCs w:val="25"/>
        </w:rPr>
        <w:drawing>
          <wp:inline distT="0" distB="0" distL="0" distR="0">
            <wp:extent cx="3817620" cy="746760"/>
            <wp:effectExtent l="0" t="0" r="0" b="0"/>
            <wp:docPr id="9" name="Picture 9" descr="C:\Users\Pawan Sharma\Pictures\Screenshots\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awan Sharma\Pictures\Screenshots\Screenshot (6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7620" cy="746760"/>
                    </a:xfrm>
                    <a:prstGeom prst="rect">
                      <a:avLst/>
                    </a:prstGeom>
                    <a:noFill/>
                    <a:ln>
                      <a:noFill/>
                    </a:ln>
                  </pic:spPr>
                </pic:pic>
              </a:graphicData>
            </a:graphic>
          </wp:inline>
        </w:drawing>
      </w:r>
    </w:p>
    <w:p w:rsidR="00D53D22" w:rsidRPr="00D53D22" w:rsidRDefault="00D53D22" w:rsidP="00D53D22">
      <w:pPr>
        <w:rPr>
          <w:sz w:val="28"/>
          <w:szCs w:val="28"/>
        </w:rPr>
      </w:pPr>
    </w:p>
    <w:p w:rsidR="00D53D22" w:rsidRDefault="00D53D22" w:rsidP="00D53D22">
      <w:pPr>
        <w:rPr>
          <w:sz w:val="28"/>
          <w:szCs w:val="28"/>
        </w:rPr>
      </w:pPr>
    </w:p>
    <w:p w:rsidR="00CC0ED3" w:rsidRPr="00D53D22" w:rsidRDefault="00CC0ED3" w:rsidP="00CC0ED3">
      <w:pPr>
        <w:rPr>
          <w:sz w:val="28"/>
          <w:szCs w:val="28"/>
        </w:rPr>
      </w:pPr>
      <w:r>
        <w:rPr>
          <w:rFonts w:ascii="Arial" w:hAnsi="Arial" w:cs="Arial"/>
          <w:noProof/>
          <w:color w:val="222222"/>
          <w:sz w:val="19"/>
          <w:szCs w:val="19"/>
        </w:rPr>
        <mc:AlternateContent>
          <mc:Choice Requires="wps">
            <w:drawing>
              <wp:anchor distT="0" distB="0" distL="114300" distR="114300" simplePos="0" relativeHeight="251659264" behindDoc="0" locked="0" layoutInCell="1" allowOverlap="1">
                <wp:simplePos x="0" y="0"/>
                <wp:positionH relativeFrom="column">
                  <wp:posOffset>1907540</wp:posOffset>
                </wp:positionH>
                <wp:positionV relativeFrom="paragraph">
                  <wp:posOffset>739775</wp:posOffset>
                </wp:positionV>
                <wp:extent cx="978408" cy="484632"/>
                <wp:effectExtent l="0" t="19050" r="31750" b="29845"/>
                <wp:wrapNone/>
                <wp:docPr id="13" name="Right Arrow 13"/>
                <wp:cNvGraphicFramePr/>
                <a:graphic xmlns:a="http://schemas.openxmlformats.org/drawingml/2006/main">
                  <a:graphicData uri="http://schemas.microsoft.com/office/word/2010/wordprocessingShape">
                    <wps:wsp>
                      <wps:cNvSpPr/>
                      <wps:spPr>
                        <a:xfrm>
                          <a:off x="0" y="0"/>
                          <a:ext cx="978408" cy="4846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 o:spid="_x0000_s1026" type="#_x0000_t13" style="position:absolute;margin-left:150.2pt;margin-top:58.25pt;width:77.05pt;height:38.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" adj="16250" fillcolor="#4f81bd [3204]" strokecolor="#243f60 [1604]" strokeweight="2pt"/>
            </w:pict>
          </mc:Fallback>
        </mc:AlternateContent>
      </w:r>
      <w:r>
        <w:rPr>
          <w:rFonts w:ascii="Arial" w:hAnsi="Arial" w:cs="Arial"/>
          <w:color w:val="222222"/>
          <w:sz w:val="19"/>
          <w:szCs w:val="19"/>
          <w:shd w:val="clear" w:color="auto" w:fill="F8F9FA"/>
        </w:rPr>
        <w:t>Maximum-margin hyperplane and margins for an SVM trained with samples from two classes. Samples on the margin are called the support vectors.</w:t>
      </w:r>
      <w:r>
        <w:rPr>
          <w:noProof/>
          <w:sz w:val="28"/>
          <w:szCs w:val="28"/>
        </w:rPr>
        <w:drawing>
          <wp:anchor distT="0" distB="0" distL="114300" distR="114300" simplePos="0" relativeHeight="251658240" behindDoc="0" locked="0" layoutInCell="1" allowOverlap="1" wp14:anchorId="471DBF97" wp14:editId="5B4BEDF4">
            <wp:simplePos x="0" y="0"/>
            <wp:positionH relativeFrom="column">
              <wp:align>right</wp:align>
            </wp:positionH>
            <wp:positionV relativeFrom="paragraph">
              <wp:align>top</wp:align>
            </wp:positionV>
            <wp:extent cx="3019425" cy="2004060"/>
            <wp:effectExtent l="0" t="0" r="9525" b="0"/>
            <wp:wrapSquare wrapText="bothSides"/>
            <wp:docPr id="11" name="Picture 11" descr="C:\Users\Pawan Sharma\Desktop\450px-SVM_mar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wan Sharma\Desktop\450px-SVM_marg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9425" cy="2004060"/>
                    </a:xfrm>
                    <a:prstGeom prst="rect">
                      <a:avLst/>
                    </a:prstGeom>
                    <a:noFill/>
                    <a:ln>
                      <a:noFill/>
                    </a:ln>
                  </pic:spPr>
                </pic:pic>
              </a:graphicData>
            </a:graphic>
          </wp:anchor>
        </w:drawing>
      </w:r>
      <w:r>
        <w:rPr>
          <w:sz w:val="28"/>
          <w:szCs w:val="28"/>
        </w:rPr>
        <w:br w:type="textWrapping" w:clear="all"/>
      </w:r>
    </w:p>
    <w:p w:rsidR="00D53D22" w:rsidRPr="00D53D22" w:rsidRDefault="00D53D22" w:rsidP="00D53D22">
      <w:pPr>
        <w:rPr>
          <w:sz w:val="28"/>
          <w:szCs w:val="28"/>
        </w:rPr>
      </w:pPr>
    </w:p>
    <w:p w:rsidR="00D86229" w:rsidRDefault="00D86229" w:rsidP="00D86229">
      <w:pPr>
        <w:pStyle w:val="Heading1"/>
        <w:numPr>
          <w:ilvl w:val="0"/>
          <w:numId w:val="0"/>
        </w:numPr>
      </w:pPr>
      <w:r>
        <w:rPr>
          <w:w w:val="99"/>
        </w:rPr>
        <w:lastRenderedPageBreak/>
        <w:t>Naive</w:t>
      </w:r>
      <w:r>
        <w:t xml:space="preserve"> </w:t>
      </w:r>
      <w:r>
        <w:rPr>
          <w:w w:val="99"/>
        </w:rPr>
        <w:t>Bayes</w:t>
      </w:r>
      <w:r>
        <w:t xml:space="preserve"> </w:t>
      </w:r>
      <w:r>
        <w:rPr>
          <w:w w:val="99"/>
        </w:rPr>
        <w:t>classifier</w:t>
      </w:r>
    </w:p>
    <w:p w:rsidR="00D86229" w:rsidRDefault="00D86229" w:rsidP="00D86229">
      <w:pPr>
        <w:spacing w:before="12" w:line="260" w:lineRule="exact"/>
        <w:rPr>
          <w:sz w:val="26"/>
          <w:szCs w:val="26"/>
        </w:rPr>
      </w:pPr>
    </w:p>
    <w:p w:rsidR="00D86229" w:rsidRDefault="00D86229" w:rsidP="00D86229">
      <w:pPr>
        <w:ind w:left="100" w:right="316"/>
        <w:rPr>
          <w:sz w:val="24"/>
          <w:szCs w:val="24"/>
        </w:rPr>
      </w:pPr>
      <w:r>
        <w:rPr>
          <w:sz w:val="24"/>
          <w:szCs w:val="24"/>
        </w:rPr>
        <w:t>In machine learning, naive Bayes classifiers are a family of simple "probabilistic classifiers" based on applying Bayes' theorem with strong (naive) independence assumptions between the features. It also finds application in automatic medical diagnosis.</w:t>
      </w:r>
    </w:p>
    <w:p w:rsidR="00D86229" w:rsidRDefault="00D86229" w:rsidP="00D86229">
      <w:pPr>
        <w:spacing w:before="4" w:line="100" w:lineRule="exact"/>
        <w:rPr>
          <w:sz w:val="11"/>
          <w:szCs w:val="11"/>
        </w:rPr>
      </w:pPr>
    </w:p>
    <w:p w:rsidR="00D86229" w:rsidRDefault="00D86229" w:rsidP="00D86229">
      <w:pPr>
        <w:spacing w:line="200" w:lineRule="exact"/>
      </w:pPr>
    </w:p>
    <w:p w:rsidR="00D86229" w:rsidRDefault="00D86229" w:rsidP="00D86229">
      <w:pPr>
        <w:spacing w:line="275" w:lineRule="auto"/>
        <w:ind w:left="100" w:right="301"/>
        <w:rPr>
          <w:sz w:val="24"/>
          <w:szCs w:val="24"/>
        </w:rPr>
      </w:pPr>
      <w:r>
        <w:rPr>
          <w:sz w:val="24"/>
          <w:szCs w:val="24"/>
        </w:rPr>
        <w:t>Naive Bayes is a conditional probability model: given a problem instance to be classified, represented by a vector representing some n features (independent variables), it assigns to this instance probabilities</w:t>
      </w:r>
    </w:p>
    <w:p w:rsidR="00D86229" w:rsidRDefault="00D86229" w:rsidP="00D86229">
      <w:pPr>
        <w:spacing w:before="11"/>
        <w:ind w:left="100"/>
      </w:pPr>
      <w:r>
        <w:rPr>
          <w:noProof/>
        </w:rPr>
        <w:drawing>
          <wp:inline distT="0" distB="0" distL="0" distR="0" wp14:anchorId="080AF3D3" wp14:editId="273899E1">
            <wp:extent cx="1394460" cy="213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94460" cy="213360"/>
                    </a:xfrm>
                    <a:prstGeom prst="rect">
                      <a:avLst/>
                    </a:prstGeom>
                    <a:noFill/>
                    <a:ln>
                      <a:noFill/>
                    </a:ln>
                  </pic:spPr>
                </pic:pic>
              </a:graphicData>
            </a:graphic>
          </wp:inline>
        </w:drawing>
      </w:r>
    </w:p>
    <w:p w:rsidR="00D86229" w:rsidRDefault="00D86229" w:rsidP="00D86229">
      <w:pPr>
        <w:spacing w:before="35"/>
        <w:ind w:left="100"/>
        <w:rPr>
          <w:rFonts w:ascii="Cambria Math" w:eastAsia="Cambria Math" w:hAnsi="Cambria Math" w:cs="Cambria Math"/>
          <w:sz w:val="24"/>
          <w:szCs w:val="24"/>
        </w:rPr>
      </w:pPr>
      <w:proofErr w:type="gramStart"/>
      <w:r>
        <w:rPr>
          <w:sz w:val="24"/>
          <w:szCs w:val="24"/>
        </w:rPr>
        <w:t>for</w:t>
      </w:r>
      <w:proofErr w:type="gramEnd"/>
      <w:r>
        <w:rPr>
          <w:sz w:val="24"/>
          <w:szCs w:val="24"/>
        </w:rPr>
        <w:t xml:space="preserve"> each of K possible outcomes or classes </w:t>
      </w:r>
      <w:r>
        <w:rPr>
          <w:rFonts w:ascii="Cambria Math" w:eastAsia="Cambria Math" w:hAnsi="Cambria Math" w:cs="Cambria Math"/>
          <w:sz w:val="24"/>
          <w:szCs w:val="24"/>
        </w:rPr>
        <w:t>C</w:t>
      </w:r>
      <w:r>
        <w:rPr>
          <w:rFonts w:ascii="Cambria Math" w:eastAsia="Cambria Math" w:hAnsi="Cambria Math" w:cs="Cambria Math"/>
          <w:w w:val="104"/>
          <w:position w:val="-5"/>
          <w:sz w:val="17"/>
          <w:szCs w:val="17"/>
        </w:rPr>
        <w:t>k</w:t>
      </w:r>
      <w:r>
        <w:rPr>
          <w:rFonts w:ascii="Cambria Math" w:eastAsia="Cambria Math" w:hAnsi="Cambria Math" w:cs="Cambria Math"/>
          <w:sz w:val="24"/>
          <w:szCs w:val="24"/>
        </w:rPr>
        <w:t>.</w:t>
      </w:r>
    </w:p>
    <w:p w:rsidR="00D86229" w:rsidRDefault="00D86229" w:rsidP="00D86229">
      <w:pPr>
        <w:spacing w:before="9" w:line="120" w:lineRule="exact"/>
        <w:rPr>
          <w:sz w:val="12"/>
          <w:szCs w:val="12"/>
        </w:rPr>
      </w:pPr>
    </w:p>
    <w:p w:rsidR="00D86229" w:rsidRDefault="00D86229" w:rsidP="00D86229">
      <w:pPr>
        <w:spacing w:line="200" w:lineRule="exact"/>
      </w:pPr>
    </w:p>
    <w:p w:rsidR="00D86229" w:rsidRDefault="00D86229" w:rsidP="00D86229">
      <w:pPr>
        <w:spacing w:line="275" w:lineRule="auto"/>
        <w:ind w:left="100" w:right="59"/>
        <w:rPr>
          <w:sz w:val="24"/>
          <w:szCs w:val="24"/>
        </w:rPr>
      </w:pPr>
      <w:r>
        <w:rPr>
          <w:sz w:val="24"/>
          <w:szCs w:val="24"/>
        </w:rPr>
        <w:t>The problem with the above formulation is that if the number of features n is large or if a feature can take on a large number of values, then basing such a model on probability tables is infeasible. We therefore reformulate the model to make it more tractable. Using Bayes' theorem, the conditional probability can be decomposed as</w:t>
      </w:r>
    </w:p>
    <w:p w:rsidR="00D86229" w:rsidRDefault="00D86229" w:rsidP="00D86229">
      <w:pPr>
        <w:spacing w:before="5" w:line="120" w:lineRule="exact"/>
        <w:rPr>
          <w:sz w:val="12"/>
          <w:szCs w:val="12"/>
        </w:rPr>
      </w:pPr>
    </w:p>
    <w:p w:rsidR="00D86229" w:rsidRDefault="00D86229" w:rsidP="00D86229">
      <w:pPr>
        <w:spacing w:line="200" w:lineRule="exact"/>
      </w:pPr>
    </w:p>
    <w:p w:rsidR="00D86229" w:rsidRDefault="00D86229" w:rsidP="00D86229">
      <w:pPr>
        <w:ind w:left="3050"/>
        <w:sectPr w:rsidR="00D86229">
          <w:footerReference w:type="default" r:id="rId28"/>
          <w:pgSz w:w="12240" w:h="15840"/>
          <w:pgMar w:top="1380" w:right="1440" w:bottom="280" w:left="1340" w:header="0" w:footer="1691" w:gutter="0"/>
          <w:cols w:space="720"/>
        </w:sectPr>
      </w:pPr>
      <w:r>
        <w:rPr>
          <w:noProof/>
        </w:rPr>
        <w:drawing>
          <wp:inline distT="0" distB="0" distL="0" distR="0" wp14:anchorId="4174175E" wp14:editId="1DB147B1">
            <wp:extent cx="2194560" cy="49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4560" cy="495300"/>
                    </a:xfrm>
                    <a:prstGeom prst="rect">
                      <a:avLst/>
                    </a:prstGeom>
                    <a:noFill/>
                    <a:ln>
                      <a:noFill/>
                    </a:ln>
                  </pic:spPr>
                </pic:pic>
              </a:graphicData>
            </a:graphic>
          </wp:inline>
        </w:drawing>
      </w:r>
    </w:p>
    <w:p w:rsidR="00D86229" w:rsidRDefault="002637D5" w:rsidP="00D86229">
      <w:pPr>
        <w:spacing w:before="20"/>
        <w:ind w:left="3667" w:right="3665"/>
        <w:jc w:val="center"/>
        <w:rPr>
          <w:sz w:val="28"/>
          <w:szCs w:val="28"/>
        </w:rPr>
      </w:pPr>
      <w:r w:rsidRPr="00D53D22">
        <w:rPr>
          <w:sz w:val="28"/>
          <w:szCs w:val="28"/>
        </w:rPr>
        <w:lastRenderedPageBreak/>
        <w:br w:type="page"/>
      </w:r>
    </w:p>
    <w:p w:rsidR="00D86229" w:rsidRDefault="00D86229" w:rsidP="00D86229">
      <w:pPr>
        <w:spacing w:before="20"/>
        <w:ind w:left="3667" w:right="3665"/>
        <w:jc w:val="center"/>
        <w:rPr>
          <w:sz w:val="28"/>
          <w:szCs w:val="28"/>
        </w:rPr>
      </w:pPr>
    </w:p>
    <w:p w:rsidR="00D86229" w:rsidRDefault="00D86229" w:rsidP="00D86229">
      <w:pPr>
        <w:spacing w:before="20"/>
        <w:ind w:left="3667" w:right="3665"/>
        <w:jc w:val="center"/>
        <w:rPr>
          <w:sz w:val="28"/>
          <w:szCs w:val="28"/>
        </w:rPr>
      </w:pPr>
    </w:p>
    <w:p w:rsidR="00D86229" w:rsidRDefault="00D86229" w:rsidP="00D86229">
      <w:pPr>
        <w:spacing w:before="20"/>
        <w:ind w:left="3667" w:right="3665"/>
        <w:jc w:val="center"/>
        <w:rPr>
          <w:sz w:val="28"/>
          <w:szCs w:val="28"/>
        </w:rPr>
      </w:pPr>
    </w:p>
    <w:p w:rsidR="00D86229" w:rsidRDefault="00D86229" w:rsidP="00D86229">
      <w:pPr>
        <w:spacing w:before="20"/>
        <w:ind w:left="3667" w:right="3665"/>
        <w:jc w:val="center"/>
        <w:rPr>
          <w:sz w:val="28"/>
          <w:szCs w:val="28"/>
        </w:rPr>
      </w:pPr>
    </w:p>
    <w:p w:rsidR="00D86229" w:rsidRDefault="00D86229" w:rsidP="00D86229">
      <w:pPr>
        <w:spacing w:before="20"/>
        <w:ind w:left="3667" w:right="3665"/>
        <w:jc w:val="center"/>
        <w:rPr>
          <w:sz w:val="28"/>
          <w:szCs w:val="28"/>
        </w:rPr>
      </w:pPr>
    </w:p>
    <w:p w:rsidR="00D86229" w:rsidRDefault="00D86229" w:rsidP="00D86229">
      <w:pPr>
        <w:spacing w:before="20"/>
        <w:ind w:left="3667" w:right="3665"/>
        <w:jc w:val="center"/>
        <w:rPr>
          <w:sz w:val="28"/>
          <w:szCs w:val="28"/>
        </w:rPr>
      </w:pPr>
    </w:p>
    <w:p w:rsidR="00D86229" w:rsidRDefault="00D86229" w:rsidP="00D86229">
      <w:pPr>
        <w:spacing w:before="20"/>
        <w:ind w:left="3667" w:right="3665"/>
        <w:jc w:val="center"/>
        <w:rPr>
          <w:sz w:val="28"/>
          <w:szCs w:val="28"/>
        </w:rPr>
      </w:pPr>
    </w:p>
    <w:p w:rsidR="00D86229" w:rsidRDefault="00D86229" w:rsidP="00D86229">
      <w:pPr>
        <w:spacing w:before="20"/>
        <w:ind w:left="3667" w:right="3665"/>
        <w:jc w:val="center"/>
        <w:rPr>
          <w:sz w:val="28"/>
          <w:szCs w:val="28"/>
        </w:rPr>
      </w:pPr>
    </w:p>
    <w:p w:rsidR="00D86229" w:rsidRDefault="00D86229" w:rsidP="00D86229">
      <w:pPr>
        <w:spacing w:before="20"/>
        <w:ind w:left="3667" w:right="3665"/>
        <w:jc w:val="center"/>
        <w:rPr>
          <w:sz w:val="28"/>
          <w:szCs w:val="28"/>
        </w:rPr>
      </w:pPr>
    </w:p>
    <w:p w:rsidR="00D86229" w:rsidRDefault="00D86229" w:rsidP="00D86229">
      <w:pPr>
        <w:spacing w:before="20"/>
        <w:ind w:left="3667" w:right="3665"/>
        <w:jc w:val="center"/>
        <w:rPr>
          <w:sz w:val="28"/>
          <w:szCs w:val="28"/>
        </w:rPr>
      </w:pPr>
    </w:p>
    <w:p w:rsidR="00D86229" w:rsidRDefault="00D86229" w:rsidP="00D86229">
      <w:pPr>
        <w:spacing w:before="20"/>
        <w:ind w:left="3667" w:right="3665"/>
        <w:jc w:val="center"/>
        <w:rPr>
          <w:sz w:val="28"/>
          <w:szCs w:val="28"/>
        </w:rPr>
      </w:pPr>
    </w:p>
    <w:p w:rsidR="00D86229" w:rsidRDefault="00D86229" w:rsidP="00D86229">
      <w:pPr>
        <w:spacing w:before="20"/>
        <w:ind w:left="3667" w:right="3665"/>
        <w:jc w:val="center"/>
        <w:rPr>
          <w:sz w:val="28"/>
          <w:szCs w:val="28"/>
        </w:rPr>
      </w:pPr>
    </w:p>
    <w:p w:rsidR="00D86229" w:rsidRDefault="00D86229" w:rsidP="00D86229">
      <w:pPr>
        <w:spacing w:before="20"/>
        <w:ind w:left="3667" w:right="3665"/>
        <w:jc w:val="center"/>
        <w:rPr>
          <w:sz w:val="28"/>
          <w:szCs w:val="28"/>
        </w:rPr>
      </w:pPr>
    </w:p>
    <w:p w:rsidR="00D86229" w:rsidRDefault="00D86229" w:rsidP="00D86229">
      <w:pPr>
        <w:spacing w:before="20"/>
        <w:ind w:left="3667" w:right="3665"/>
        <w:jc w:val="center"/>
        <w:rPr>
          <w:sz w:val="28"/>
          <w:szCs w:val="28"/>
        </w:rPr>
      </w:pPr>
    </w:p>
    <w:p w:rsidR="00D86229" w:rsidRDefault="00D86229" w:rsidP="00D86229">
      <w:pPr>
        <w:spacing w:before="20"/>
        <w:ind w:left="3667" w:right="3665"/>
        <w:jc w:val="center"/>
        <w:rPr>
          <w:sz w:val="28"/>
          <w:szCs w:val="28"/>
        </w:rPr>
      </w:pPr>
    </w:p>
    <w:p w:rsidR="00D86229" w:rsidRDefault="00D86229" w:rsidP="00D86229">
      <w:pPr>
        <w:spacing w:before="20"/>
        <w:ind w:left="3667" w:right="3665"/>
        <w:jc w:val="center"/>
        <w:rPr>
          <w:sz w:val="28"/>
          <w:szCs w:val="28"/>
        </w:rPr>
      </w:pPr>
    </w:p>
    <w:p w:rsidR="00D86229" w:rsidRDefault="00504A90" w:rsidP="00D86229">
      <w:pPr>
        <w:spacing w:before="20"/>
        <w:ind w:left="3667" w:right="3665"/>
        <w:jc w:val="center"/>
        <w:rPr>
          <w:sz w:val="32"/>
          <w:szCs w:val="32"/>
        </w:rPr>
      </w:pPr>
      <w:r>
        <w:rPr>
          <w:b/>
          <w:sz w:val="32"/>
          <w:szCs w:val="32"/>
        </w:rPr>
        <w:t>Chapter 3</w:t>
      </w:r>
    </w:p>
    <w:p w:rsidR="00D86229" w:rsidRDefault="00D86229" w:rsidP="00D86229">
      <w:pPr>
        <w:pStyle w:val="Heading1"/>
        <w:numPr>
          <w:ilvl w:val="0"/>
          <w:numId w:val="0"/>
        </w:numPr>
        <w:jc w:val="center"/>
      </w:pPr>
    </w:p>
    <w:p w:rsidR="00D86229" w:rsidRDefault="00D86229" w:rsidP="00D86229">
      <w:pPr>
        <w:pStyle w:val="Heading1"/>
        <w:numPr>
          <w:ilvl w:val="0"/>
          <w:numId w:val="0"/>
        </w:numPr>
        <w:jc w:val="center"/>
      </w:pPr>
      <w:proofErr w:type="gramStart"/>
      <w:r>
        <w:t>METHODOLOGY</w:t>
      </w:r>
      <w:r w:rsidR="00DA2900">
        <w:t xml:space="preserve">  FOR</w:t>
      </w:r>
      <w:proofErr w:type="gramEnd"/>
      <w:r w:rsidR="00DA2900">
        <w:t xml:space="preserve"> CONTENT BASED FILTER</w:t>
      </w:r>
    </w:p>
    <w:p w:rsidR="00D86229" w:rsidRPr="00EC10CF" w:rsidRDefault="00D86229" w:rsidP="00D86229">
      <w:pPr>
        <w:rPr>
          <w:b/>
          <w:sz w:val="32"/>
          <w:szCs w:val="32"/>
        </w:rPr>
      </w:pPr>
    </w:p>
    <w:p w:rsidR="002637D5" w:rsidRPr="00D53D22" w:rsidRDefault="002637D5">
      <w:pPr>
        <w:rPr>
          <w:sz w:val="28"/>
          <w:szCs w:val="28"/>
        </w:rPr>
      </w:pPr>
    </w:p>
    <w:p w:rsidR="00D86229" w:rsidRDefault="002637D5">
      <w:pPr>
        <w:rPr>
          <w:sz w:val="28"/>
          <w:szCs w:val="28"/>
        </w:rPr>
      </w:pPr>
      <w:r>
        <w:rPr>
          <w:sz w:val="28"/>
          <w:szCs w:val="28"/>
        </w:rPr>
        <w:br w:type="page"/>
      </w:r>
    </w:p>
    <w:p w:rsidR="008E503E" w:rsidRDefault="008E503E">
      <w:pPr>
        <w:rPr>
          <w:sz w:val="28"/>
          <w:szCs w:val="28"/>
        </w:rPr>
      </w:pPr>
    </w:p>
    <w:p w:rsidR="008E503E" w:rsidRDefault="00CF3F94">
      <w:pPr>
        <w:rPr>
          <w:sz w:val="28"/>
          <w:szCs w:val="28"/>
        </w:rPr>
      </w:pPr>
      <w:r>
        <w:rPr>
          <w:noProof/>
          <w:sz w:val="28"/>
          <w:szCs w:val="28"/>
        </w:rPr>
        <w:drawing>
          <wp:inline distT="0" distB="0" distL="0" distR="0">
            <wp:extent cx="6560820" cy="1074420"/>
            <wp:effectExtent l="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8E503E" w:rsidRDefault="008E503E">
      <w:pPr>
        <w:rPr>
          <w:sz w:val="28"/>
          <w:szCs w:val="28"/>
        </w:rPr>
      </w:pPr>
    </w:p>
    <w:p w:rsidR="008E503E" w:rsidRDefault="008E503E">
      <w:pPr>
        <w:rPr>
          <w:sz w:val="28"/>
          <w:szCs w:val="28"/>
        </w:rPr>
      </w:pPr>
    </w:p>
    <w:p w:rsidR="008E503E" w:rsidRPr="00E830C7" w:rsidRDefault="008E503E" w:rsidP="008E503E">
      <w:pPr>
        <w:pStyle w:val="ListParagraph"/>
        <w:numPr>
          <w:ilvl w:val="0"/>
          <w:numId w:val="2"/>
        </w:numPr>
        <w:tabs>
          <w:tab w:val="left" w:pos="288"/>
        </w:tabs>
        <w:spacing w:line="292" w:lineRule="auto"/>
        <w:ind w:right="946"/>
        <w:rPr>
          <w:sz w:val="26"/>
        </w:rPr>
      </w:pPr>
      <w:r w:rsidRPr="00664E51">
        <w:rPr>
          <w:sz w:val="26"/>
          <w:u w:val="single"/>
        </w:rPr>
        <w:t>Loading Data</w:t>
      </w:r>
      <w:proofErr w:type="gramStart"/>
      <w:r w:rsidRPr="00E830C7">
        <w:rPr>
          <w:sz w:val="26"/>
        </w:rPr>
        <w:t>-  load</w:t>
      </w:r>
      <w:proofErr w:type="gramEnd"/>
      <w:r w:rsidRPr="00E830C7">
        <w:rPr>
          <w:sz w:val="26"/>
        </w:rPr>
        <w:t xml:space="preserve"> the spam and ham corpus into the directory.</w:t>
      </w:r>
    </w:p>
    <w:p w:rsidR="008E503E" w:rsidRPr="00664E51" w:rsidRDefault="008E503E" w:rsidP="008E503E">
      <w:pPr>
        <w:pStyle w:val="ListParagraph"/>
        <w:numPr>
          <w:ilvl w:val="0"/>
          <w:numId w:val="2"/>
        </w:numPr>
        <w:tabs>
          <w:tab w:val="left" w:pos="288"/>
        </w:tabs>
        <w:spacing w:before="200" w:line="292" w:lineRule="auto"/>
        <w:ind w:right="1258"/>
        <w:rPr>
          <w:sz w:val="26"/>
          <w:u w:val="single"/>
        </w:rPr>
      </w:pPr>
      <w:r w:rsidRPr="00664E51">
        <w:rPr>
          <w:sz w:val="26"/>
          <w:u w:val="single"/>
        </w:rPr>
        <w:t>Pre-processing data</w:t>
      </w:r>
    </w:p>
    <w:p w:rsidR="008E503E" w:rsidRPr="00BB3931" w:rsidRDefault="008E503E" w:rsidP="008E503E">
      <w:pPr>
        <w:pStyle w:val="ListParagraph"/>
        <w:numPr>
          <w:ilvl w:val="0"/>
          <w:numId w:val="3"/>
        </w:numPr>
        <w:tabs>
          <w:tab w:val="left" w:pos="288"/>
        </w:tabs>
        <w:spacing w:before="200" w:line="292" w:lineRule="auto"/>
        <w:ind w:right="1258"/>
        <w:rPr>
          <w:sz w:val="26"/>
          <w:u w:val="single"/>
        </w:rPr>
      </w:pPr>
      <w:r w:rsidRPr="00BB3931">
        <w:rPr>
          <w:sz w:val="26"/>
          <w:u w:val="single"/>
        </w:rPr>
        <w:t>Making Dictionary</w:t>
      </w:r>
      <w:r w:rsidRPr="00E830C7">
        <w:rPr>
          <w:sz w:val="26"/>
        </w:rPr>
        <w:t>- where we  put all data(spam or ham) altogether</w:t>
      </w:r>
    </w:p>
    <w:p w:rsidR="00BB3931" w:rsidRPr="00E830C7" w:rsidRDefault="00BB3931" w:rsidP="008E503E">
      <w:pPr>
        <w:pStyle w:val="ListParagraph"/>
        <w:numPr>
          <w:ilvl w:val="0"/>
          <w:numId w:val="3"/>
        </w:numPr>
        <w:tabs>
          <w:tab w:val="left" w:pos="288"/>
        </w:tabs>
        <w:spacing w:before="200" w:line="292" w:lineRule="auto"/>
        <w:ind w:right="1258"/>
        <w:rPr>
          <w:sz w:val="26"/>
        </w:rPr>
      </w:pPr>
      <w:r w:rsidRPr="00BB3931">
        <w:rPr>
          <w:sz w:val="26"/>
          <w:u w:val="single"/>
        </w:rPr>
        <w:t>Clean data</w:t>
      </w:r>
      <w:r>
        <w:rPr>
          <w:sz w:val="26"/>
        </w:rPr>
        <w:t xml:space="preserve">- remove </w:t>
      </w:r>
      <w:proofErr w:type="gramStart"/>
      <w:r>
        <w:rPr>
          <w:sz w:val="26"/>
        </w:rPr>
        <w:t>punctuation ,comma</w:t>
      </w:r>
      <w:proofErr w:type="gramEnd"/>
      <w:r>
        <w:rPr>
          <w:sz w:val="26"/>
        </w:rPr>
        <w:t xml:space="preserve"> ,numbers and white space.</w:t>
      </w:r>
    </w:p>
    <w:p w:rsidR="008E503E" w:rsidRPr="008E503E" w:rsidRDefault="008E503E" w:rsidP="008E503E">
      <w:pPr>
        <w:pStyle w:val="ListParagraph"/>
        <w:numPr>
          <w:ilvl w:val="0"/>
          <w:numId w:val="2"/>
        </w:numPr>
        <w:tabs>
          <w:tab w:val="left" w:pos="288"/>
        </w:tabs>
        <w:spacing w:before="200" w:line="292" w:lineRule="auto"/>
        <w:ind w:right="1258"/>
        <w:rPr>
          <w:sz w:val="20"/>
        </w:rPr>
      </w:pPr>
      <w:r w:rsidRPr="00BB3931">
        <w:rPr>
          <w:sz w:val="26"/>
          <w:u w:val="single"/>
        </w:rPr>
        <w:t>Feature vector</w:t>
      </w:r>
      <w:r w:rsidRPr="008E503E">
        <w:rPr>
          <w:sz w:val="26"/>
        </w:rPr>
        <w:t xml:space="preserve">- here </w:t>
      </w:r>
      <w:proofErr w:type="gramStart"/>
      <w:r w:rsidRPr="008E503E">
        <w:rPr>
          <w:sz w:val="26"/>
        </w:rPr>
        <w:t>we  select</w:t>
      </w:r>
      <w:proofErr w:type="gramEnd"/>
      <w:r w:rsidRPr="008E503E">
        <w:rPr>
          <w:sz w:val="26"/>
        </w:rPr>
        <w:t xml:space="preserve"> the common words  from dictionary with their frequency in order to train our data sets.</w:t>
      </w:r>
    </w:p>
    <w:p w:rsidR="008E503E" w:rsidRPr="00112EDB" w:rsidRDefault="00BB3931" w:rsidP="00112EDB">
      <w:pPr>
        <w:pStyle w:val="ListParagraph"/>
        <w:numPr>
          <w:ilvl w:val="0"/>
          <w:numId w:val="2"/>
        </w:numPr>
        <w:tabs>
          <w:tab w:val="left" w:pos="288"/>
        </w:tabs>
        <w:spacing w:before="200" w:line="292" w:lineRule="auto"/>
        <w:ind w:right="1258"/>
        <w:rPr>
          <w:sz w:val="26"/>
        </w:rPr>
      </w:pPr>
      <w:r w:rsidRPr="00BB3931">
        <w:rPr>
          <w:sz w:val="26"/>
          <w:u w:val="single"/>
        </w:rPr>
        <w:t>T</w:t>
      </w:r>
      <w:r w:rsidR="008E503E" w:rsidRPr="00BB3931">
        <w:rPr>
          <w:sz w:val="26"/>
          <w:u w:val="single"/>
        </w:rPr>
        <w:t>okenizing</w:t>
      </w:r>
      <w:r w:rsidR="008E503E" w:rsidRPr="008E503E">
        <w:rPr>
          <w:sz w:val="26"/>
        </w:rPr>
        <w:t xml:space="preserve">- </w:t>
      </w:r>
      <w:r w:rsidR="00112EDB" w:rsidRPr="00112EDB">
        <w:rPr>
          <w:sz w:val="26"/>
        </w:rPr>
        <w:t xml:space="preserve">This is the process of dividing the message into semantically coherent </w:t>
      </w:r>
      <w:proofErr w:type="gramStart"/>
      <w:r w:rsidR="00112EDB" w:rsidRPr="00112EDB">
        <w:rPr>
          <w:sz w:val="26"/>
        </w:rPr>
        <w:t>segments .</w:t>
      </w:r>
      <w:proofErr w:type="gramEnd"/>
    </w:p>
    <w:p w:rsidR="00BB3931" w:rsidRPr="00BB3931" w:rsidRDefault="008E503E" w:rsidP="00BB3931">
      <w:pPr>
        <w:pStyle w:val="ListParagraph"/>
        <w:numPr>
          <w:ilvl w:val="0"/>
          <w:numId w:val="2"/>
        </w:numPr>
        <w:tabs>
          <w:tab w:val="left" w:pos="288"/>
        </w:tabs>
        <w:spacing w:before="200" w:line="292" w:lineRule="auto"/>
        <w:ind w:right="1258"/>
        <w:rPr>
          <w:sz w:val="26"/>
        </w:rPr>
      </w:pPr>
      <w:r w:rsidRPr="00664E51">
        <w:rPr>
          <w:sz w:val="26"/>
          <w:u w:val="single"/>
        </w:rPr>
        <w:t>Training datasets</w:t>
      </w:r>
      <w:r w:rsidRPr="00664E51">
        <w:rPr>
          <w:sz w:val="26"/>
        </w:rPr>
        <w:t>-</w:t>
      </w:r>
      <w:r w:rsidRPr="00664E51">
        <w:t xml:space="preserve"> </w:t>
      </w:r>
      <w:r w:rsidRPr="00664E51">
        <w:rPr>
          <w:sz w:val="26"/>
        </w:rPr>
        <w:t xml:space="preserve">During the training phase, a model is built based on the </w:t>
      </w:r>
      <w:r w:rsidR="00BB3931">
        <w:rPr>
          <w:sz w:val="26"/>
        </w:rPr>
        <w:t>characteristics of each label</w:t>
      </w:r>
      <w:r w:rsidRPr="00664E51">
        <w:rPr>
          <w:sz w:val="26"/>
        </w:rPr>
        <w:t xml:space="preserve"> in a pre-classified set of e-mail messages. The training dataset should be selected in such a way that it is varying in content and subject. </w:t>
      </w:r>
    </w:p>
    <w:p w:rsidR="008E503E" w:rsidRPr="00664E51" w:rsidRDefault="00BB3931" w:rsidP="008E503E">
      <w:pPr>
        <w:pStyle w:val="ListParagraph"/>
        <w:numPr>
          <w:ilvl w:val="0"/>
          <w:numId w:val="2"/>
        </w:numPr>
        <w:tabs>
          <w:tab w:val="left" w:pos="288"/>
        </w:tabs>
        <w:spacing w:before="200" w:line="292" w:lineRule="auto"/>
        <w:ind w:right="1258"/>
        <w:rPr>
          <w:sz w:val="26"/>
        </w:rPr>
      </w:pPr>
      <w:r>
        <w:rPr>
          <w:sz w:val="26"/>
          <w:u w:val="single"/>
        </w:rPr>
        <w:t>Testing</w:t>
      </w:r>
      <w:r w:rsidR="008E503E" w:rsidRPr="001D5F5F">
        <w:rPr>
          <w:sz w:val="26"/>
        </w:rPr>
        <w:t>-</w:t>
      </w:r>
      <w:r w:rsidR="008E503E">
        <w:rPr>
          <w:sz w:val="26"/>
        </w:rPr>
        <w:t xml:space="preserve">using different training sets and feature </w:t>
      </w:r>
      <w:proofErr w:type="gramStart"/>
      <w:r w:rsidR="008E503E">
        <w:rPr>
          <w:sz w:val="26"/>
        </w:rPr>
        <w:t>vectors ,we</w:t>
      </w:r>
      <w:proofErr w:type="gramEnd"/>
      <w:r w:rsidR="008E503E">
        <w:rPr>
          <w:sz w:val="26"/>
        </w:rPr>
        <w:t xml:space="preserve"> select and classify these mails as spam or ham using </w:t>
      </w:r>
      <w:proofErr w:type="spellStart"/>
      <w:r w:rsidR="008E503E">
        <w:rPr>
          <w:sz w:val="26"/>
        </w:rPr>
        <w:t>bayesian</w:t>
      </w:r>
      <w:proofErr w:type="spellEnd"/>
      <w:r w:rsidR="008E503E">
        <w:rPr>
          <w:sz w:val="26"/>
        </w:rPr>
        <w:t xml:space="preserve"> approach .</w:t>
      </w:r>
    </w:p>
    <w:p w:rsidR="00D86229" w:rsidRDefault="00BB3931">
      <w:pPr>
        <w:rPr>
          <w:sz w:val="28"/>
          <w:szCs w:val="28"/>
        </w:rPr>
      </w:pPr>
      <w:r>
        <w:rPr>
          <w:noProof/>
          <w:sz w:val="28"/>
          <w:szCs w:val="28"/>
        </w:rPr>
        <w:drawing>
          <wp:inline distT="0" distB="0" distL="0" distR="0">
            <wp:extent cx="5562600" cy="2872740"/>
            <wp:effectExtent l="0" t="0" r="0" b="3810"/>
            <wp:docPr id="18" name="Picture 18" descr="C:\Users\Pawan Sharma\Desktop\supervised-class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awan Sharma\Desktop\supervised-classifica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2600" cy="2872740"/>
                    </a:xfrm>
                    <a:prstGeom prst="rect">
                      <a:avLst/>
                    </a:prstGeom>
                    <a:noFill/>
                    <a:ln>
                      <a:noFill/>
                    </a:ln>
                  </pic:spPr>
                </pic:pic>
              </a:graphicData>
            </a:graphic>
          </wp:inline>
        </w:drawing>
      </w:r>
    </w:p>
    <w:p w:rsidR="008E503E" w:rsidRDefault="008E503E">
      <w:pPr>
        <w:rPr>
          <w:sz w:val="28"/>
          <w:szCs w:val="28"/>
        </w:rPr>
      </w:pPr>
    </w:p>
    <w:p w:rsidR="002637D5" w:rsidRDefault="002637D5">
      <w:pPr>
        <w:rPr>
          <w:sz w:val="28"/>
          <w:szCs w:val="28"/>
        </w:rPr>
      </w:pPr>
    </w:p>
    <w:p w:rsidR="002637D5" w:rsidRPr="00A06B64" w:rsidRDefault="002637D5" w:rsidP="00A06B64">
      <w:pPr>
        <w:rPr>
          <w:sz w:val="28"/>
          <w:szCs w:val="28"/>
        </w:rPr>
        <w:sectPr w:rsidR="002637D5" w:rsidRPr="00A06B64">
          <w:footerReference w:type="default" r:id="rId36"/>
          <w:pgSz w:w="12240" w:h="15840"/>
          <w:pgMar w:top="1360" w:right="1320" w:bottom="280" w:left="1340" w:header="0" w:footer="0" w:gutter="0"/>
          <w:cols w:space="720"/>
        </w:sectPr>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before="11" w:line="280" w:lineRule="exact"/>
        <w:rPr>
          <w:sz w:val="28"/>
          <w:szCs w:val="28"/>
        </w:rPr>
      </w:pPr>
    </w:p>
    <w:p w:rsidR="007C1952" w:rsidRDefault="00504A90">
      <w:pPr>
        <w:spacing w:before="20"/>
        <w:ind w:left="3667" w:right="3665"/>
        <w:jc w:val="center"/>
        <w:rPr>
          <w:sz w:val="32"/>
          <w:szCs w:val="32"/>
        </w:rPr>
      </w:pPr>
      <w:r>
        <w:rPr>
          <w:b/>
          <w:sz w:val="32"/>
          <w:szCs w:val="32"/>
        </w:rPr>
        <w:t>Chapter 4</w:t>
      </w:r>
    </w:p>
    <w:p w:rsidR="007C1952" w:rsidRDefault="007C1952">
      <w:pPr>
        <w:spacing w:before="7" w:line="160" w:lineRule="exact"/>
        <w:rPr>
          <w:sz w:val="16"/>
          <w:szCs w:val="16"/>
        </w:rPr>
      </w:pPr>
    </w:p>
    <w:p w:rsidR="007C1952" w:rsidRDefault="007C1952">
      <w:pPr>
        <w:spacing w:line="200" w:lineRule="exact"/>
      </w:pPr>
    </w:p>
    <w:p w:rsidR="00504A90" w:rsidRDefault="00504A90">
      <w:pPr>
        <w:ind w:left="2827" w:right="2821"/>
        <w:jc w:val="center"/>
        <w:rPr>
          <w:b/>
          <w:sz w:val="32"/>
          <w:szCs w:val="32"/>
        </w:rPr>
      </w:pPr>
      <w:r>
        <w:rPr>
          <w:b/>
          <w:sz w:val="32"/>
          <w:szCs w:val="32"/>
        </w:rPr>
        <w:t>TOOLS USED</w:t>
      </w:r>
    </w:p>
    <w:p w:rsidR="00504A90" w:rsidRDefault="00504A90">
      <w:pPr>
        <w:rPr>
          <w:b/>
          <w:sz w:val="32"/>
          <w:szCs w:val="32"/>
        </w:rPr>
      </w:pPr>
      <w:r>
        <w:rPr>
          <w:b/>
          <w:sz w:val="32"/>
          <w:szCs w:val="32"/>
        </w:rPr>
        <w:br w:type="page"/>
      </w:r>
    </w:p>
    <w:p w:rsidR="00504A90" w:rsidRDefault="00504A90" w:rsidP="00504A90">
      <w:pPr>
        <w:spacing w:before="242" w:line="445" w:lineRule="exact"/>
        <w:ind w:right="1090"/>
        <w:rPr>
          <w:bCs/>
          <w:sz w:val="36"/>
          <w:szCs w:val="40"/>
        </w:rPr>
      </w:pPr>
    </w:p>
    <w:p w:rsidR="00504A90" w:rsidRDefault="00504A90" w:rsidP="00504A90">
      <w:pPr>
        <w:spacing w:after="145" w:line="445" w:lineRule="exact"/>
        <w:ind w:firstLine="3074"/>
        <w:rPr>
          <w:b/>
          <w:bCs/>
          <w:sz w:val="44"/>
          <w:szCs w:val="40"/>
        </w:rPr>
      </w:pPr>
      <w:r>
        <w:rPr>
          <w:b/>
          <w:bCs/>
          <w:spacing w:val="-2"/>
          <w:sz w:val="44"/>
          <w:szCs w:val="40"/>
        </w:rPr>
        <w:t xml:space="preserve">   T</w:t>
      </w:r>
      <w:r>
        <w:rPr>
          <w:b/>
          <w:bCs/>
          <w:sz w:val="44"/>
          <w:szCs w:val="40"/>
        </w:rPr>
        <w:t>OOLS</w:t>
      </w:r>
      <w:r>
        <w:rPr>
          <w:b/>
          <w:bCs/>
          <w:spacing w:val="-7"/>
          <w:sz w:val="44"/>
          <w:szCs w:val="40"/>
        </w:rPr>
        <w:t xml:space="preserve"> </w:t>
      </w:r>
      <w:r>
        <w:rPr>
          <w:b/>
          <w:bCs/>
          <w:sz w:val="44"/>
          <w:szCs w:val="40"/>
        </w:rPr>
        <w:t>USED</w:t>
      </w:r>
    </w:p>
    <w:p w:rsidR="00504A90" w:rsidRDefault="00504A90" w:rsidP="00504A90">
      <w:pPr>
        <w:spacing w:after="145" w:line="445" w:lineRule="exact"/>
        <w:rPr>
          <w:b/>
          <w:bCs/>
          <w:w w:val="99"/>
          <w:sz w:val="40"/>
          <w:szCs w:val="24"/>
        </w:rPr>
      </w:pPr>
    </w:p>
    <w:p w:rsidR="00504A90" w:rsidRPr="006D332A" w:rsidRDefault="00504A90" w:rsidP="006D332A">
      <w:pPr>
        <w:spacing w:after="145" w:line="445" w:lineRule="exact"/>
        <w:rPr>
          <w:b/>
          <w:bCs/>
          <w:w w:val="99"/>
          <w:sz w:val="26"/>
          <w:szCs w:val="26"/>
        </w:rPr>
      </w:pPr>
      <w:r w:rsidRPr="006D332A">
        <w:rPr>
          <w:b/>
          <w:bCs/>
          <w:w w:val="99"/>
          <w:sz w:val="26"/>
          <w:szCs w:val="26"/>
        </w:rPr>
        <w:t>1</w:t>
      </w:r>
      <w:r w:rsidRPr="006D332A">
        <w:rPr>
          <w:b/>
          <w:bCs/>
          <w:sz w:val="26"/>
          <w:szCs w:val="26"/>
        </w:rPr>
        <w:t>.</w:t>
      </w:r>
      <w:r w:rsidRPr="006D332A">
        <w:rPr>
          <w:b/>
          <w:bCs/>
          <w:spacing w:val="59"/>
          <w:sz w:val="26"/>
          <w:szCs w:val="26"/>
        </w:rPr>
        <w:t xml:space="preserve"> </w:t>
      </w:r>
      <w:r w:rsidR="006D332A">
        <w:rPr>
          <w:b/>
          <w:bCs/>
          <w:spacing w:val="59"/>
          <w:sz w:val="26"/>
          <w:szCs w:val="26"/>
        </w:rPr>
        <w:t>P</w:t>
      </w:r>
      <w:r w:rsidRPr="006D332A">
        <w:rPr>
          <w:b/>
          <w:bCs/>
          <w:w w:val="99"/>
          <w:sz w:val="26"/>
          <w:szCs w:val="26"/>
        </w:rPr>
        <w:t>ython</w:t>
      </w:r>
    </w:p>
    <w:p w:rsidR="00504A90" w:rsidRPr="006D332A" w:rsidRDefault="00504A90" w:rsidP="00504A90">
      <w:pPr>
        <w:rPr>
          <w:sz w:val="26"/>
          <w:szCs w:val="26"/>
        </w:rPr>
      </w:pPr>
      <w:r w:rsidRPr="006D332A">
        <w:rPr>
          <w:sz w:val="26"/>
          <w:szCs w:val="26"/>
        </w:rPr>
        <w:t>Python is an interpreted, high-level, general-purpose programming language, created by Guido van Rossum and first released in 1991. Python has a design philosophy that emphasizes code readability, notably using significant whitespace. It provides constructs that enable clear programming on both small and large scales.</w:t>
      </w:r>
    </w:p>
    <w:p w:rsidR="00504A90" w:rsidRPr="006D332A" w:rsidRDefault="00504A90" w:rsidP="00504A90">
      <w:pPr>
        <w:rPr>
          <w:sz w:val="26"/>
          <w:szCs w:val="26"/>
        </w:rPr>
      </w:pPr>
      <w:r w:rsidRPr="006D332A">
        <w:rPr>
          <w:sz w:val="26"/>
          <w:szCs w:val="26"/>
        </w:rPr>
        <w:t xml:space="preserve">Python is commonly used in artificial intelligence projects with the help of libraries like </w:t>
      </w:r>
      <w:proofErr w:type="spellStart"/>
      <w:r w:rsidRPr="006D332A">
        <w:rPr>
          <w:sz w:val="26"/>
          <w:szCs w:val="26"/>
        </w:rPr>
        <w:t>TensorFlow</w:t>
      </w:r>
      <w:proofErr w:type="spellEnd"/>
      <w:r w:rsidRPr="006D332A">
        <w:rPr>
          <w:sz w:val="26"/>
          <w:szCs w:val="26"/>
        </w:rPr>
        <w:t xml:space="preserve">, </w:t>
      </w:r>
      <w:proofErr w:type="spellStart"/>
      <w:r w:rsidRPr="006D332A">
        <w:rPr>
          <w:sz w:val="26"/>
          <w:szCs w:val="26"/>
        </w:rPr>
        <w:t>Keras</w:t>
      </w:r>
      <w:proofErr w:type="spellEnd"/>
      <w:r w:rsidRPr="006D332A">
        <w:rPr>
          <w:sz w:val="26"/>
          <w:szCs w:val="26"/>
        </w:rPr>
        <w:t xml:space="preserve"> and </w:t>
      </w:r>
      <w:proofErr w:type="spellStart"/>
      <w:r w:rsidRPr="006D332A">
        <w:rPr>
          <w:sz w:val="26"/>
          <w:szCs w:val="26"/>
        </w:rPr>
        <w:t>Scikit</w:t>
      </w:r>
      <w:proofErr w:type="spellEnd"/>
      <w:r w:rsidRPr="006D332A">
        <w:rPr>
          <w:sz w:val="26"/>
          <w:szCs w:val="26"/>
        </w:rPr>
        <w:t>-learn. As a scripting language with modular architecture, simple syntax and rich text processing tools, Python is often used for natural language processing.</w:t>
      </w:r>
    </w:p>
    <w:p w:rsidR="00504A90" w:rsidRPr="006D332A" w:rsidRDefault="00504A90" w:rsidP="00504A90">
      <w:pPr>
        <w:rPr>
          <w:sz w:val="26"/>
          <w:szCs w:val="26"/>
        </w:rPr>
      </w:pPr>
      <w:r w:rsidRPr="006D332A">
        <w:rPr>
          <w:sz w:val="26"/>
          <w:szCs w:val="26"/>
        </w:rPr>
        <w:t xml:space="preserve">Libraries such as </w:t>
      </w:r>
      <w:proofErr w:type="spellStart"/>
      <w:r w:rsidRPr="006D332A">
        <w:rPr>
          <w:sz w:val="26"/>
          <w:szCs w:val="26"/>
        </w:rPr>
        <w:t>NumPy</w:t>
      </w:r>
      <w:proofErr w:type="spellEnd"/>
      <w:r w:rsidRPr="006D332A">
        <w:rPr>
          <w:sz w:val="26"/>
          <w:szCs w:val="26"/>
        </w:rPr>
        <w:t xml:space="preserve">, </w:t>
      </w:r>
      <w:proofErr w:type="spellStart"/>
      <w:r w:rsidRPr="006D332A">
        <w:rPr>
          <w:sz w:val="26"/>
          <w:szCs w:val="26"/>
        </w:rPr>
        <w:t>SciPy</w:t>
      </w:r>
      <w:proofErr w:type="spellEnd"/>
      <w:r w:rsidRPr="006D332A">
        <w:rPr>
          <w:sz w:val="26"/>
          <w:szCs w:val="26"/>
        </w:rPr>
        <w:t xml:space="preserve"> and </w:t>
      </w:r>
      <w:proofErr w:type="spellStart"/>
      <w:r w:rsidRPr="006D332A">
        <w:rPr>
          <w:sz w:val="26"/>
          <w:szCs w:val="26"/>
        </w:rPr>
        <w:t>Matplotlib</w:t>
      </w:r>
      <w:proofErr w:type="spellEnd"/>
      <w:r w:rsidRPr="006D332A">
        <w:rPr>
          <w:sz w:val="26"/>
          <w:szCs w:val="26"/>
        </w:rPr>
        <w:t xml:space="preserve"> allow the effective use of Python in scientific computing.</w:t>
      </w:r>
    </w:p>
    <w:p w:rsidR="00504A90" w:rsidRPr="006D332A" w:rsidRDefault="00504A90" w:rsidP="00504A90">
      <w:pPr>
        <w:spacing w:after="66" w:line="270" w:lineRule="exact"/>
        <w:rPr>
          <w:b/>
          <w:bCs/>
          <w:w w:val="99"/>
          <w:sz w:val="26"/>
          <w:szCs w:val="26"/>
        </w:rPr>
      </w:pPr>
    </w:p>
    <w:p w:rsidR="00504A90" w:rsidRPr="006D332A" w:rsidRDefault="00504A90" w:rsidP="00504A90">
      <w:pPr>
        <w:rPr>
          <w:b/>
          <w:sz w:val="26"/>
          <w:szCs w:val="26"/>
        </w:rPr>
      </w:pPr>
      <w:r w:rsidRPr="006D332A">
        <w:rPr>
          <w:b/>
          <w:sz w:val="26"/>
          <w:szCs w:val="26"/>
        </w:rPr>
        <w:t xml:space="preserve">2. </w:t>
      </w:r>
      <w:proofErr w:type="spellStart"/>
      <w:r w:rsidRPr="006D332A">
        <w:rPr>
          <w:b/>
          <w:sz w:val="26"/>
          <w:szCs w:val="26"/>
        </w:rPr>
        <w:t>Jupyter</w:t>
      </w:r>
      <w:proofErr w:type="spellEnd"/>
      <w:r w:rsidRPr="006D332A">
        <w:rPr>
          <w:b/>
          <w:sz w:val="26"/>
          <w:szCs w:val="26"/>
        </w:rPr>
        <w:t xml:space="preserve"> Notebook</w:t>
      </w:r>
    </w:p>
    <w:p w:rsidR="00504A90" w:rsidRPr="006D332A" w:rsidRDefault="00504A90" w:rsidP="00504A90">
      <w:pPr>
        <w:rPr>
          <w:sz w:val="26"/>
          <w:szCs w:val="26"/>
        </w:rPr>
      </w:pPr>
      <w:proofErr w:type="spellStart"/>
      <w:r w:rsidRPr="006D332A">
        <w:rPr>
          <w:sz w:val="26"/>
          <w:szCs w:val="26"/>
        </w:rPr>
        <w:t>Jupyter</w:t>
      </w:r>
      <w:proofErr w:type="spellEnd"/>
      <w:r w:rsidRPr="006D332A">
        <w:rPr>
          <w:sz w:val="26"/>
          <w:szCs w:val="26"/>
        </w:rPr>
        <w:t xml:space="preserve"> Notebook (formerly </w:t>
      </w:r>
      <w:proofErr w:type="spellStart"/>
      <w:r w:rsidRPr="006D332A">
        <w:rPr>
          <w:sz w:val="26"/>
          <w:szCs w:val="26"/>
        </w:rPr>
        <w:t>IPython</w:t>
      </w:r>
      <w:proofErr w:type="spellEnd"/>
      <w:r w:rsidRPr="006D332A">
        <w:rPr>
          <w:sz w:val="26"/>
          <w:szCs w:val="26"/>
        </w:rPr>
        <w:t xml:space="preserve"> Notebooks) is a web-based interactive computational environ-</w:t>
      </w:r>
      <w:proofErr w:type="spellStart"/>
      <w:r w:rsidRPr="006D332A">
        <w:rPr>
          <w:sz w:val="26"/>
          <w:szCs w:val="26"/>
        </w:rPr>
        <w:t>ment</w:t>
      </w:r>
      <w:proofErr w:type="spellEnd"/>
      <w:r w:rsidRPr="006D332A">
        <w:rPr>
          <w:sz w:val="26"/>
          <w:szCs w:val="26"/>
        </w:rPr>
        <w:t xml:space="preserve"> for creating </w:t>
      </w:r>
      <w:proofErr w:type="spellStart"/>
      <w:r w:rsidRPr="006D332A">
        <w:rPr>
          <w:sz w:val="26"/>
          <w:szCs w:val="26"/>
        </w:rPr>
        <w:t>Jupyter</w:t>
      </w:r>
      <w:proofErr w:type="spellEnd"/>
      <w:r w:rsidRPr="006D332A">
        <w:rPr>
          <w:sz w:val="26"/>
          <w:szCs w:val="26"/>
        </w:rPr>
        <w:t xml:space="preserve"> notebooks documents. A </w:t>
      </w:r>
      <w:proofErr w:type="spellStart"/>
      <w:r w:rsidRPr="006D332A">
        <w:rPr>
          <w:sz w:val="26"/>
          <w:szCs w:val="26"/>
        </w:rPr>
        <w:t>Jupyter</w:t>
      </w:r>
      <w:proofErr w:type="spellEnd"/>
      <w:r w:rsidRPr="006D332A">
        <w:rPr>
          <w:sz w:val="26"/>
          <w:szCs w:val="26"/>
        </w:rPr>
        <w:t xml:space="preserve"> Notebook document is a JSON document, </w:t>
      </w:r>
      <w:proofErr w:type="spellStart"/>
      <w:r w:rsidRPr="006D332A">
        <w:rPr>
          <w:sz w:val="26"/>
          <w:szCs w:val="26"/>
        </w:rPr>
        <w:t>fol</w:t>
      </w:r>
      <w:proofErr w:type="spellEnd"/>
      <w:r w:rsidRPr="006D332A">
        <w:rPr>
          <w:sz w:val="26"/>
          <w:szCs w:val="26"/>
        </w:rPr>
        <w:t>-lowing a versioned schema, and containing an ordered list of input/output cells which can contain code, text (using Markdown), mathematics, plots and rich media, usually ending with the ".</w:t>
      </w:r>
      <w:proofErr w:type="spellStart"/>
      <w:r w:rsidRPr="006D332A">
        <w:rPr>
          <w:sz w:val="26"/>
          <w:szCs w:val="26"/>
        </w:rPr>
        <w:t>ipynb</w:t>
      </w:r>
      <w:proofErr w:type="spellEnd"/>
      <w:r w:rsidRPr="006D332A">
        <w:rPr>
          <w:sz w:val="26"/>
          <w:szCs w:val="26"/>
        </w:rPr>
        <w:t>" extension.</w:t>
      </w:r>
    </w:p>
    <w:p w:rsidR="00504A90" w:rsidRPr="006D332A" w:rsidRDefault="00504A90" w:rsidP="00504A90">
      <w:pPr>
        <w:rPr>
          <w:sz w:val="26"/>
          <w:szCs w:val="26"/>
        </w:rPr>
      </w:pPr>
    </w:p>
    <w:p w:rsidR="00504A90" w:rsidRPr="006D332A" w:rsidRDefault="00504A90" w:rsidP="00504A90">
      <w:pPr>
        <w:spacing w:line="225" w:lineRule="exact"/>
        <w:ind w:right="1090"/>
        <w:rPr>
          <w:sz w:val="26"/>
          <w:szCs w:val="26"/>
        </w:rPr>
      </w:pPr>
    </w:p>
    <w:p w:rsidR="00504A90" w:rsidRPr="006D332A" w:rsidRDefault="00504A90" w:rsidP="00504A90">
      <w:pPr>
        <w:rPr>
          <w:b/>
          <w:sz w:val="26"/>
          <w:szCs w:val="26"/>
        </w:rPr>
      </w:pPr>
      <w:r w:rsidRPr="006D332A">
        <w:rPr>
          <w:b/>
          <w:sz w:val="26"/>
          <w:szCs w:val="26"/>
        </w:rPr>
        <w:t>3. Python Libraries</w:t>
      </w:r>
    </w:p>
    <w:p w:rsidR="00504A90" w:rsidRPr="006D332A" w:rsidRDefault="00504A90" w:rsidP="00504A90">
      <w:pPr>
        <w:spacing w:line="270" w:lineRule="exact"/>
        <w:ind w:right="1090"/>
        <w:rPr>
          <w:bCs/>
          <w:sz w:val="26"/>
          <w:szCs w:val="26"/>
        </w:rPr>
      </w:pPr>
    </w:p>
    <w:p w:rsidR="00504A90" w:rsidRPr="006D332A" w:rsidRDefault="00504A90" w:rsidP="00504A90">
      <w:pPr>
        <w:rPr>
          <w:b/>
          <w:sz w:val="26"/>
          <w:szCs w:val="26"/>
        </w:rPr>
      </w:pPr>
      <w:r w:rsidRPr="006D332A">
        <w:rPr>
          <w:b/>
          <w:sz w:val="26"/>
          <w:szCs w:val="26"/>
        </w:rPr>
        <w:t xml:space="preserve">3.1. </w:t>
      </w:r>
      <w:proofErr w:type="spellStart"/>
      <w:r w:rsidRPr="006D332A">
        <w:rPr>
          <w:b/>
          <w:sz w:val="26"/>
          <w:szCs w:val="26"/>
        </w:rPr>
        <w:t>Scikit</w:t>
      </w:r>
      <w:proofErr w:type="spellEnd"/>
      <w:r w:rsidRPr="006D332A">
        <w:rPr>
          <w:b/>
          <w:sz w:val="26"/>
          <w:szCs w:val="26"/>
        </w:rPr>
        <w:t>-learn</w:t>
      </w:r>
    </w:p>
    <w:p w:rsidR="00504A90" w:rsidRPr="006D332A" w:rsidRDefault="00504A90" w:rsidP="00504A90">
      <w:pPr>
        <w:rPr>
          <w:sz w:val="26"/>
          <w:szCs w:val="26"/>
        </w:rPr>
      </w:pPr>
      <w:proofErr w:type="spellStart"/>
      <w:proofErr w:type="gramStart"/>
      <w:r w:rsidRPr="006D332A">
        <w:rPr>
          <w:sz w:val="26"/>
          <w:szCs w:val="26"/>
        </w:rPr>
        <w:t>scikit</w:t>
      </w:r>
      <w:proofErr w:type="spellEnd"/>
      <w:r w:rsidRPr="006D332A">
        <w:rPr>
          <w:sz w:val="26"/>
          <w:szCs w:val="26"/>
        </w:rPr>
        <w:t>-</w:t>
      </w:r>
      <w:proofErr w:type="gramEnd"/>
      <w:r w:rsidRPr="006D332A">
        <w:rPr>
          <w:sz w:val="26"/>
          <w:szCs w:val="26"/>
        </w:rPr>
        <w:t xml:space="preserve">learn builds on </w:t>
      </w:r>
      <w:proofErr w:type="spellStart"/>
      <w:r w:rsidRPr="006D332A">
        <w:rPr>
          <w:sz w:val="26"/>
          <w:szCs w:val="26"/>
        </w:rPr>
        <w:t>NumPy</w:t>
      </w:r>
      <w:proofErr w:type="spellEnd"/>
      <w:r w:rsidRPr="006D332A">
        <w:rPr>
          <w:sz w:val="26"/>
          <w:szCs w:val="26"/>
        </w:rPr>
        <w:t xml:space="preserve"> and </w:t>
      </w:r>
      <w:proofErr w:type="spellStart"/>
      <w:r w:rsidRPr="006D332A">
        <w:rPr>
          <w:sz w:val="26"/>
          <w:szCs w:val="26"/>
        </w:rPr>
        <w:t>SciPy</w:t>
      </w:r>
      <w:proofErr w:type="spellEnd"/>
      <w:r w:rsidRPr="006D332A">
        <w:rPr>
          <w:sz w:val="26"/>
          <w:szCs w:val="26"/>
        </w:rPr>
        <w:t xml:space="preserve"> by adding a set of algorithms for common machine learning and data mining tasks, including clustering, regression, and classification. As a library, </w:t>
      </w:r>
      <w:proofErr w:type="spellStart"/>
      <w:r w:rsidRPr="006D332A">
        <w:rPr>
          <w:sz w:val="26"/>
          <w:szCs w:val="26"/>
        </w:rPr>
        <w:t>scikit</w:t>
      </w:r>
      <w:proofErr w:type="spellEnd"/>
      <w:r w:rsidRPr="006D332A">
        <w:rPr>
          <w:sz w:val="26"/>
          <w:szCs w:val="26"/>
        </w:rPr>
        <w:t xml:space="preserve">-learn has a lot going for it. Its tools are well-documented and its contributors include many machine learning experts. </w:t>
      </w:r>
      <w:proofErr w:type="spellStart"/>
      <w:r w:rsidRPr="006D332A">
        <w:rPr>
          <w:sz w:val="26"/>
          <w:szCs w:val="26"/>
        </w:rPr>
        <w:t>Whatâs</w:t>
      </w:r>
      <w:proofErr w:type="spellEnd"/>
      <w:r w:rsidRPr="006D332A">
        <w:rPr>
          <w:sz w:val="26"/>
          <w:szCs w:val="26"/>
        </w:rPr>
        <w:t xml:space="preserve"> more, </w:t>
      </w:r>
      <w:proofErr w:type="spellStart"/>
      <w:r w:rsidRPr="006D332A">
        <w:rPr>
          <w:sz w:val="26"/>
          <w:szCs w:val="26"/>
        </w:rPr>
        <w:t>itâs</w:t>
      </w:r>
      <w:proofErr w:type="spellEnd"/>
      <w:r w:rsidRPr="006D332A">
        <w:rPr>
          <w:sz w:val="26"/>
          <w:szCs w:val="26"/>
        </w:rPr>
        <w:t xml:space="preserve"> a </w:t>
      </w:r>
      <w:proofErr w:type="gramStart"/>
      <w:r w:rsidRPr="006D332A">
        <w:rPr>
          <w:sz w:val="26"/>
          <w:szCs w:val="26"/>
        </w:rPr>
        <w:t>very</w:t>
      </w:r>
      <w:proofErr w:type="gramEnd"/>
      <w:r w:rsidRPr="006D332A">
        <w:rPr>
          <w:sz w:val="26"/>
          <w:szCs w:val="26"/>
        </w:rPr>
        <w:t xml:space="preserve"> curated library, meaning developers </w:t>
      </w:r>
      <w:proofErr w:type="spellStart"/>
      <w:r w:rsidRPr="006D332A">
        <w:rPr>
          <w:sz w:val="26"/>
          <w:szCs w:val="26"/>
        </w:rPr>
        <w:t>wonât</w:t>
      </w:r>
      <w:proofErr w:type="spellEnd"/>
      <w:r w:rsidRPr="006D332A">
        <w:rPr>
          <w:sz w:val="26"/>
          <w:szCs w:val="26"/>
        </w:rPr>
        <w:t xml:space="preserve"> have to choose between different </w:t>
      </w:r>
      <w:proofErr w:type="spellStart"/>
      <w:r w:rsidRPr="006D332A">
        <w:rPr>
          <w:sz w:val="26"/>
          <w:szCs w:val="26"/>
        </w:rPr>
        <w:t>ver-sions</w:t>
      </w:r>
      <w:proofErr w:type="spellEnd"/>
      <w:r w:rsidRPr="006D332A">
        <w:rPr>
          <w:sz w:val="26"/>
          <w:szCs w:val="26"/>
        </w:rPr>
        <w:t xml:space="preserve"> of the same algorithm. Its power and ease of use make it popular with a lot of data-heavy startups, including Evernote, </w:t>
      </w:r>
      <w:proofErr w:type="spellStart"/>
      <w:r w:rsidRPr="006D332A">
        <w:rPr>
          <w:sz w:val="26"/>
          <w:szCs w:val="26"/>
        </w:rPr>
        <w:t>OKCupid</w:t>
      </w:r>
      <w:proofErr w:type="spellEnd"/>
      <w:r w:rsidRPr="006D332A">
        <w:rPr>
          <w:sz w:val="26"/>
          <w:szCs w:val="26"/>
        </w:rPr>
        <w:t xml:space="preserve">, Spotify, and </w:t>
      </w:r>
      <w:proofErr w:type="spellStart"/>
      <w:r w:rsidRPr="006D332A">
        <w:rPr>
          <w:sz w:val="26"/>
          <w:szCs w:val="26"/>
        </w:rPr>
        <w:t>Birchbox</w:t>
      </w:r>
      <w:proofErr w:type="spellEnd"/>
      <w:r w:rsidRPr="006D332A">
        <w:rPr>
          <w:sz w:val="26"/>
          <w:szCs w:val="26"/>
        </w:rPr>
        <w:t>.</w:t>
      </w:r>
    </w:p>
    <w:p w:rsidR="007C1952" w:rsidRPr="006D332A" w:rsidRDefault="007C1952">
      <w:pPr>
        <w:ind w:left="2827" w:right="2821"/>
        <w:jc w:val="center"/>
        <w:rPr>
          <w:sz w:val="26"/>
          <w:szCs w:val="26"/>
        </w:rPr>
      </w:pPr>
    </w:p>
    <w:p w:rsidR="007C1952" w:rsidRPr="006D332A" w:rsidRDefault="007C1952">
      <w:pPr>
        <w:spacing w:line="200" w:lineRule="exact"/>
        <w:rPr>
          <w:sz w:val="26"/>
          <w:szCs w:val="26"/>
        </w:rPr>
      </w:pPr>
    </w:p>
    <w:p w:rsidR="007C1952" w:rsidRPr="006D332A" w:rsidRDefault="007C1952">
      <w:pPr>
        <w:spacing w:line="200" w:lineRule="exact"/>
        <w:rPr>
          <w:sz w:val="26"/>
          <w:szCs w:val="26"/>
        </w:rPr>
      </w:pPr>
    </w:p>
    <w:p w:rsidR="007C1952" w:rsidRPr="006D332A" w:rsidRDefault="007C1952">
      <w:pPr>
        <w:spacing w:line="200" w:lineRule="exact"/>
        <w:rPr>
          <w:sz w:val="26"/>
          <w:szCs w:val="26"/>
        </w:rPr>
      </w:pPr>
    </w:p>
    <w:p w:rsidR="007C1952" w:rsidRPr="006D332A" w:rsidRDefault="007C1952">
      <w:pPr>
        <w:spacing w:line="200" w:lineRule="exact"/>
        <w:rPr>
          <w:sz w:val="26"/>
          <w:szCs w:val="26"/>
        </w:rPr>
      </w:pPr>
    </w:p>
    <w:p w:rsidR="007C1952" w:rsidRPr="006D332A" w:rsidRDefault="007C1952">
      <w:pPr>
        <w:spacing w:line="200" w:lineRule="exact"/>
        <w:rPr>
          <w:sz w:val="26"/>
          <w:szCs w:val="26"/>
        </w:rPr>
      </w:pPr>
    </w:p>
    <w:p w:rsidR="007C1952" w:rsidRPr="006D332A" w:rsidRDefault="007C1952">
      <w:pPr>
        <w:spacing w:line="200" w:lineRule="exact"/>
        <w:rPr>
          <w:sz w:val="26"/>
          <w:szCs w:val="26"/>
        </w:rPr>
      </w:pPr>
    </w:p>
    <w:p w:rsidR="007C1952" w:rsidRPr="006D332A" w:rsidRDefault="007C1952">
      <w:pPr>
        <w:spacing w:line="200" w:lineRule="exact"/>
        <w:rPr>
          <w:sz w:val="26"/>
          <w:szCs w:val="26"/>
        </w:rPr>
      </w:pPr>
    </w:p>
    <w:p w:rsidR="007C1952" w:rsidRPr="006D332A" w:rsidRDefault="007C1952">
      <w:pPr>
        <w:spacing w:line="200" w:lineRule="exact"/>
        <w:rPr>
          <w:sz w:val="26"/>
          <w:szCs w:val="26"/>
        </w:rPr>
      </w:pPr>
    </w:p>
    <w:p w:rsidR="007C1952" w:rsidRDefault="007C1952">
      <w:pPr>
        <w:spacing w:line="200" w:lineRule="exact"/>
      </w:pPr>
    </w:p>
    <w:p w:rsidR="007C1952" w:rsidRDefault="007C1952">
      <w:pPr>
        <w:spacing w:line="200" w:lineRule="exact"/>
      </w:pPr>
    </w:p>
    <w:p w:rsidR="007C1952" w:rsidRDefault="007C1952">
      <w:pPr>
        <w:spacing w:line="200" w:lineRule="exact"/>
      </w:pPr>
    </w:p>
    <w:p w:rsidR="006D332A" w:rsidRPr="006D332A" w:rsidRDefault="006D332A" w:rsidP="006D332A">
      <w:pPr>
        <w:rPr>
          <w:b/>
          <w:sz w:val="26"/>
          <w:szCs w:val="26"/>
        </w:rPr>
      </w:pPr>
      <w:r w:rsidRPr="006D332A">
        <w:rPr>
          <w:b/>
          <w:sz w:val="26"/>
          <w:szCs w:val="26"/>
        </w:rPr>
        <w:lastRenderedPageBreak/>
        <w:t>3.2. Pandas</w:t>
      </w:r>
    </w:p>
    <w:p w:rsidR="006D332A" w:rsidRPr="006D332A" w:rsidRDefault="006D332A" w:rsidP="006D332A">
      <w:pPr>
        <w:rPr>
          <w:sz w:val="26"/>
          <w:szCs w:val="26"/>
        </w:rPr>
      </w:pPr>
      <w:proofErr w:type="gramStart"/>
      <w:r w:rsidRPr="006D332A">
        <w:rPr>
          <w:sz w:val="26"/>
          <w:szCs w:val="26"/>
        </w:rPr>
        <w:t>Pandas adds</w:t>
      </w:r>
      <w:proofErr w:type="gramEnd"/>
      <w:r w:rsidRPr="006D332A">
        <w:rPr>
          <w:sz w:val="26"/>
          <w:szCs w:val="26"/>
        </w:rPr>
        <w:t xml:space="preserve"> data structures and tools that are designed for practical data analysis in finance, </w:t>
      </w:r>
      <w:proofErr w:type="spellStart"/>
      <w:r w:rsidRPr="006D332A">
        <w:rPr>
          <w:sz w:val="26"/>
          <w:szCs w:val="26"/>
        </w:rPr>
        <w:t>statis</w:t>
      </w:r>
      <w:proofErr w:type="spellEnd"/>
      <w:r w:rsidRPr="006D332A">
        <w:rPr>
          <w:sz w:val="26"/>
          <w:szCs w:val="26"/>
        </w:rPr>
        <w:t xml:space="preserve">-tics, social sciences, and engineering. Pandas works well with incomplete, messy, and unlabeled data (i.e., the kind of data </w:t>
      </w:r>
      <w:proofErr w:type="spellStart"/>
      <w:r w:rsidRPr="006D332A">
        <w:rPr>
          <w:sz w:val="26"/>
          <w:szCs w:val="26"/>
        </w:rPr>
        <w:t>youâre</w:t>
      </w:r>
      <w:proofErr w:type="spellEnd"/>
      <w:r w:rsidRPr="006D332A">
        <w:rPr>
          <w:sz w:val="26"/>
          <w:szCs w:val="26"/>
        </w:rPr>
        <w:t xml:space="preserve"> likely to encounter in the real world), and provides tools for shaping, merging, reshaping, and slicing datasets.)</w:t>
      </w:r>
    </w:p>
    <w:p w:rsidR="006D332A" w:rsidRPr="006D332A" w:rsidRDefault="006D332A" w:rsidP="006D332A">
      <w:pPr>
        <w:spacing w:line="225" w:lineRule="exact"/>
        <w:ind w:right="1090"/>
        <w:rPr>
          <w:sz w:val="26"/>
          <w:szCs w:val="26"/>
        </w:rPr>
      </w:pPr>
    </w:p>
    <w:p w:rsidR="006D332A" w:rsidRPr="006D332A" w:rsidRDefault="006D332A" w:rsidP="006D332A">
      <w:pPr>
        <w:spacing w:line="225" w:lineRule="exact"/>
        <w:ind w:right="1090"/>
        <w:rPr>
          <w:sz w:val="26"/>
          <w:szCs w:val="26"/>
        </w:rPr>
      </w:pPr>
    </w:p>
    <w:p w:rsidR="006D332A" w:rsidRPr="006D332A" w:rsidRDefault="006D332A" w:rsidP="006D332A">
      <w:pPr>
        <w:rPr>
          <w:b/>
          <w:sz w:val="26"/>
          <w:szCs w:val="26"/>
        </w:rPr>
      </w:pPr>
      <w:r w:rsidRPr="006D332A">
        <w:rPr>
          <w:b/>
          <w:sz w:val="26"/>
          <w:szCs w:val="26"/>
        </w:rPr>
        <w:t xml:space="preserve">3.3. </w:t>
      </w:r>
      <w:proofErr w:type="spellStart"/>
      <w:r w:rsidRPr="006D332A">
        <w:rPr>
          <w:b/>
          <w:sz w:val="26"/>
          <w:szCs w:val="26"/>
        </w:rPr>
        <w:t>NumPy</w:t>
      </w:r>
      <w:proofErr w:type="spellEnd"/>
    </w:p>
    <w:p w:rsidR="006D332A" w:rsidRPr="006D332A" w:rsidRDefault="006D332A" w:rsidP="006D332A">
      <w:pPr>
        <w:rPr>
          <w:sz w:val="26"/>
          <w:szCs w:val="26"/>
        </w:rPr>
      </w:pPr>
      <w:proofErr w:type="spellStart"/>
      <w:r w:rsidRPr="006D332A">
        <w:rPr>
          <w:sz w:val="26"/>
          <w:szCs w:val="26"/>
        </w:rPr>
        <w:t>NumPy</w:t>
      </w:r>
      <w:proofErr w:type="spellEnd"/>
      <w:r w:rsidRPr="006D332A">
        <w:rPr>
          <w:sz w:val="26"/>
          <w:szCs w:val="26"/>
        </w:rPr>
        <w:t xml:space="preserve"> is the foundational library for scientific computing in Python, and many of the libraries on this list use </w:t>
      </w:r>
      <w:proofErr w:type="spellStart"/>
      <w:r w:rsidRPr="006D332A">
        <w:rPr>
          <w:sz w:val="26"/>
          <w:szCs w:val="26"/>
        </w:rPr>
        <w:t>NumPy</w:t>
      </w:r>
      <w:proofErr w:type="spellEnd"/>
      <w:r w:rsidRPr="006D332A">
        <w:rPr>
          <w:sz w:val="26"/>
          <w:szCs w:val="26"/>
        </w:rPr>
        <w:t xml:space="preserve"> arrays as their basic inputs and outputs. In short, </w:t>
      </w:r>
      <w:proofErr w:type="spellStart"/>
      <w:r w:rsidRPr="006D332A">
        <w:rPr>
          <w:sz w:val="26"/>
          <w:szCs w:val="26"/>
        </w:rPr>
        <w:t>NumPy</w:t>
      </w:r>
      <w:proofErr w:type="spellEnd"/>
      <w:r w:rsidRPr="006D332A">
        <w:rPr>
          <w:sz w:val="26"/>
          <w:szCs w:val="26"/>
        </w:rPr>
        <w:t xml:space="preserve"> introduces objects for </w:t>
      </w:r>
      <w:proofErr w:type="spellStart"/>
      <w:r w:rsidRPr="006D332A">
        <w:rPr>
          <w:sz w:val="26"/>
          <w:szCs w:val="26"/>
        </w:rPr>
        <w:t>multidi-mensional</w:t>
      </w:r>
      <w:proofErr w:type="spellEnd"/>
      <w:r w:rsidRPr="006D332A">
        <w:rPr>
          <w:sz w:val="26"/>
          <w:szCs w:val="26"/>
        </w:rPr>
        <w:t xml:space="preserve"> arrays and matrices, as well as routines that allow developers to perform advanced mathematical and statistical functions on those arrays with as little code as possibl</w:t>
      </w:r>
      <w:bookmarkStart w:id="1" w:name="bkmpage1"/>
      <w:bookmarkEnd w:id="1"/>
      <w:r w:rsidRPr="006D332A">
        <w:rPr>
          <w:sz w:val="26"/>
          <w:szCs w:val="26"/>
        </w:rPr>
        <w:t>e.</w:t>
      </w:r>
    </w:p>
    <w:p w:rsidR="006D332A" w:rsidRPr="006D332A" w:rsidRDefault="006D332A" w:rsidP="006D332A">
      <w:pPr>
        <w:spacing w:line="223" w:lineRule="exact"/>
        <w:ind w:right="1090"/>
        <w:rPr>
          <w:sz w:val="26"/>
          <w:szCs w:val="26"/>
        </w:rPr>
      </w:pPr>
    </w:p>
    <w:p w:rsidR="006D332A" w:rsidRPr="006D332A" w:rsidRDefault="006D332A" w:rsidP="006D332A">
      <w:pPr>
        <w:spacing w:line="223" w:lineRule="exact"/>
        <w:ind w:right="1090"/>
        <w:rPr>
          <w:sz w:val="26"/>
          <w:szCs w:val="26"/>
        </w:rPr>
      </w:pPr>
    </w:p>
    <w:p w:rsidR="006D332A" w:rsidRPr="006D332A" w:rsidRDefault="006D332A" w:rsidP="006D332A">
      <w:pPr>
        <w:rPr>
          <w:b/>
          <w:sz w:val="26"/>
          <w:szCs w:val="26"/>
        </w:rPr>
      </w:pPr>
      <w:r w:rsidRPr="006D332A">
        <w:rPr>
          <w:b/>
          <w:sz w:val="26"/>
          <w:szCs w:val="26"/>
        </w:rPr>
        <w:t xml:space="preserve">3.4. </w:t>
      </w:r>
      <w:proofErr w:type="spellStart"/>
      <w:r w:rsidRPr="006D332A">
        <w:rPr>
          <w:b/>
          <w:sz w:val="26"/>
          <w:szCs w:val="26"/>
        </w:rPr>
        <w:t>Matplotlib</w:t>
      </w:r>
      <w:proofErr w:type="spellEnd"/>
    </w:p>
    <w:p w:rsidR="006D332A" w:rsidRPr="006D332A" w:rsidRDefault="006D332A" w:rsidP="006D332A">
      <w:pPr>
        <w:rPr>
          <w:sz w:val="26"/>
          <w:szCs w:val="26"/>
        </w:rPr>
      </w:pPr>
      <w:proofErr w:type="spellStart"/>
      <w:r w:rsidRPr="006D332A">
        <w:rPr>
          <w:sz w:val="26"/>
          <w:szCs w:val="26"/>
        </w:rPr>
        <w:t>Matplotlib</w:t>
      </w:r>
      <w:proofErr w:type="spellEnd"/>
      <w:r w:rsidRPr="006D332A">
        <w:rPr>
          <w:sz w:val="26"/>
          <w:szCs w:val="26"/>
        </w:rPr>
        <w:t xml:space="preserve"> is a Python 2D plotting library which produces publication quality figures in a variety of hardcopy formats and interactive environments across platforms. </w:t>
      </w:r>
      <w:proofErr w:type="spellStart"/>
      <w:r w:rsidRPr="006D332A">
        <w:rPr>
          <w:sz w:val="26"/>
          <w:szCs w:val="26"/>
        </w:rPr>
        <w:t>Matplotlib</w:t>
      </w:r>
      <w:proofErr w:type="spellEnd"/>
      <w:r w:rsidRPr="006D332A">
        <w:rPr>
          <w:sz w:val="26"/>
          <w:szCs w:val="26"/>
        </w:rPr>
        <w:t xml:space="preserve"> can be used in Python scripts, the Python and </w:t>
      </w:r>
      <w:proofErr w:type="spellStart"/>
      <w:r w:rsidRPr="006D332A">
        <w:rPr>
          <w:sz w:val="26"/>
          <w:szCs w:val="26"/>
        </w:rPr>
        <w:t>IPython</w:t>
      </w:r>
      <w:proofErr w:type="spellEnd"/>
      <w:r w:rsidRPr="006D332A">
        <w:rPr>
          <w:sz w:val="26"/>
          <w:szCs w:val="26"/>
        </w:rPr>
        <w:t xml:space="preserve"> shells, the </w:t>
      </w:r>
      <w:proofErr w:type="spellStart"/>
      <w:r w:rsidRPr="006D332A">
        <w:rPr>
          <w:sz w:val="26"/>
          <w:szCs w:val="26"/>
        </w:rPr>
        <w:t>Jupyter</w:t>
      </w:r>
      <w:proofErr w:type="spellEnd"/>
      <w:r w:rsidRPr="006D332A">
        <w:rPr>
          <w:sz w:val="26"/>
          <w:szCs w:val="26"/>
        </w:rPr>
        <w:t xml:space="preserve"> notebook, web application servers, and four graphical user inter-face toolkits.</w:t>
      </w:r>
    </w:p>
    <w:p w:rsidR="006D332A" w:rsidRPr="006D332A" w:rsidRDefault="006D332A" w:rsidP="006D332A">
      <w:pPr>
        <w:spacing w:line="225" w:lineRule="exact"/>
        <w:ind w:right="1090"/>
        <w:rPr>
          <w:sz w:val="26"/>
          <w:szCs w:val="26"/>
        </w:rPr>
      </w:pPr>
    </w:p>
    <w:p w:rsidR="006D332A" w:rsidRPr="006D332A" w:rsidRDefault="006D332A" w:rsidP="006D332A">
      <w:pPr>
        <w:spacing w:line="225" w:lineRule="exact"/>
        <w:ind w:right="1090"/>
        <w:rPr>
          <w:sz w:val="26"/>
          <w:szCs w:val="26"/>
        </w:rPr>
      </w:pPr>
    </w:p>
    <w:p w:rsidR="006D332A" w:rsidRPr="006D332A" w:rsidRDefault="006D332A" w:rsidP="006D332A">
      <w:pPr>
        <w:rPr>
          <w:b/>
          <w:sz w:val="26"/>
          <w:szCs w:val="26"/>
        </w:rPr>
      </w:pPr>
      <w:r w:rsidRPr="006D332A">
        <w:rPr>
          <w:b/>
          <w:sz w:val="26"/>
          <w:szCs w:val="26"/>
        </w:rPr>
        <w:t xml:space="preserve">3.5. </w:t>
      </w:r>
      <w:proofErr w:type="spellStart"/>
      <w:r w:rsidRPr="006D332A">
        <w:rPr>
          <w:b/>
          <w:sz w:val="26"/>
          <w:szCs w:val="26"/>
        </w:rPr>
        <w:t>Textblob</w:t>
      </w:r>
      <w:proofErr w:type="spellEnd"/>
    </w:p>
    <w:p w:rsidR="006D332A" w:rsidRPr="006D332A" w:rsidRDefault="006D332A" w:rsidP="006D332A">
      <w:pPr>
        <w:rPr>
          <w:sz w:val="26"/>
          <w:szCs w:val="26"/>
        </w:rPr>
      </w:pPr>
      <w:proofErr w:type="spellStart"/>
      <w:r w:rsidRPr="006D332A">
        <w:rPr>
          <w:sz w:val="26"/>
          <w:szCs w:val="26"/>
        </w:rPr>
        <w:t>TextBlob</w:t>
      </w:r>
      <w:proofErr w:type="spellEnd"/>
      <w:r w:rsidRPr="006D332A">
        <w:rPr>
          <w:sz w:val="26"/>
          <w:szCs w:val="26"/>
        </w:rPr>
        <w:t xml:space="preserve"> is a Python library for processing textual data. It provides a simple API for diving into com-mon natural language processing (NLP) tasks such as part-of-speech tagging, noun phrase extraction, </w:t>
      </w:r>
      <w:proofErr w:type="spellStart"/>
      <w:r w:rsidRPr="006D332A">
        <w:rPr>
          <w:sz w:val="26"/>
          <w:szCs w:val="26"/>
        </w:rPr>
        <w:t>senti-ment</w:t>
      </w:r>
      <w:proofErr w:type="spellEnd"/>
      <w:r w:rsidRPr="006D332A">
        <w:rPr>
          <w:sz w:val="26"/>
          <w:szCs w:val="26"/>
        </w:rPr>
        <w:t xml:space="preserve"> analysis, classification, translation, and more.</w:t>
      </w:r>
    </w:p>
    <w:p w:rsidR="006D332A" w:rsidRPr="006D332A" w:rsidRDefault="006D332A" w:rsidP="006D332A">
      <w:pPr>
        <w:spacing w:line="225" w:lineRule="exact"/>
        <w:ind w:right="1090"/>
        <w:rPr>
          <w:sz w:val="26"/>
          <w:szCs w:val="26"/>
        </w:rPr>
      </w:pPr>
    </w:p>
    <w:p w:rsidR="006D332A" w:rsidRPr="006D332A" w:rsidRDefault="006D332A" w:rsidP="006D332A">
      <w:pPr>
        <w:spacing w:line="225" w:lineRule="exact"/>
        <w:ind w:right="1090"/>
        <w:rPr>
          <w:sz w:val="26"/>
          <w:szCs w:val="26"/>
        </w:rPr>
      </w:pPr>
    </w:p>
    <w:p w:rsidR="006D332A" w:rsidRPr="006D332A" w:rsidRDefault="006D332A" w:rsidP="006D332A">
      <w:pPr>
        <w:rPr>
          <w:b/>
          <w:sz w:val="26"/>
          <w:szCs w:val="26"/>
        </w:rPr>
      </w:pPr>
      <w:r w:rsidRPr="006D332A">
        <w:rPr>
          <w:b/>
          <w:sz w:val="26"/>
          <w:szCs w:val="26"/>
        </w:rPr>
        <w:t>3.6. NLTK</w:t>
      </w:r>
    </w:p>
    <w:p w:rsidR="006D332A" w:rsidRPr="006D332A" w:rsidRDefault="006D332A" w:rsidP="006D332A">
      <w:pPr>
        <w:rPr>
          <w:sz w:val="26"/>
          <w:szCs w:val="26"/>
        </w:rPr>
      </w:pPr>
      <w:r w:rsidRPr="006D332A">
        <w:rPr>
          <w:sz w:val="26"/>
          <w:szCs w:val="26"/>
        </w:rPr>
        <w:t xml:space="preserve">NLTK is a set of libraries designed for Natural Language Processing (NLP). </w:t>
      </w:r>
      <w:proofErr w:type="spellStart"/>
      <w:r w:rsidRPr="006D332A">
        <w:rPr>
          <w:sz w:val="26"/>
          <w:szCs w:val="26"/>
        </w:rPr>
        <w:t>NLTKâs</w:t>
      </w:r>
      <w:proofErr w:type="spellEnd"/>
      <w:r w:rsidRPr="006D332A">
        <w:rPr>
          <w:sz w:val="26"/>
          <w:szCs w:val="26"/>
        </w:rPr>
        <w:t xml:space="preserve"> basic functions allow you to tag text, identify named entities, and display parse trees, which are like sentence diagrams that reveal parts of speech and dependencies. From there, you can do more complicated things like sentiment analysis and automatic summarization. It also comes with an entire </w:t>
      </w:r>
      <w:proofErr w:type="spellStart"/>
      <w:r w:rsidRPr="006D332A">
        <w:rPr>
          <w:sz w:val="26"/>
          <w:szCs w:val="26"/>
        </w:rPr>
        <w:t>bookâs</w:t>
      </w:r>
      <w:proofErr w:type="spellEnd"/>
      <w:r w:rsidRPr="006D332A">
        <w:rPr>
          <w:sz w:val="26"/>
          <w:szCs w:val="26"/>
        </w:rPr>
        <w:t xml:space="preserve"> worth of material about </w:t>
      </w:r>
      <w:proofErr w:type="spellStart"/>
      <w:r w:rsidRPr="006D332A">
        <w:rPr>
          <w:sz w:val="26"/>
          <w:szCs w:val="26"/>
        </w:rPr>
        <w:t>analyz-ing</w:t>
      </w:r>
      <w:proofErr w:type="spellEnd"/>
      <w:r w:rsidRPr="006D332A">
        <w:rPr>
          <w:sz w:val="26"/>
          <w:szCs w:val="26"/>
        </w:rPr>
        <w:t xml:space="preserve"> text with NLTK.)</w:t>
      </w: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before="6" w:line="280" w:lineRule="exact"/>
        <w:rPr>
          <w:sz w:val="28"/>
          <w:szCs w:val="28"/>
        </w:rPr>
      </w:pPr>
    </w:p>
    <w:p w:rsidR="007C1952" w:rsidRDefault="007C1952">
      <w:pPr>
        <w:ind w:left="4201" w:right="4202"/>
        <w:jc w:val="center"/>
        <w:rPr>
          <w:sz w:val="24"/>
          <w:szCs w:val="24"/>
        </w:rPr>
        <w:sectPr w:rsidR="007C1952">
          <w:footerReference w:type="default" r:id="rId37"/>
          <w:pgSz w:w="12240" w:h="15840"/>
          <w:pgMar w:top="1480" w:right="1720" w:bottom="280" w:left="1720" w:header="0" w:footer="0" w:gutter="0"/>
          <w:cols w:space="720"/>
        </w:sectPr>
      </w:pPr>
    </w:p>
    <w:p w:rsidR="007C1952" w:rsidRDefault="007C1952">
      <w:pPr>
        <w:spacing w:before="2" w:line="120" w:lineRule="exact"/>
        <w:rPr>
          <w:sz w:val="12"/>
          <w:szCs w:val="12"/>
        </w:rPr>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6D332A">
      <w:pPr>
        <w:spacing w:before="20"/>
        <w:ind w:left="3667" w:right="3665"/>
        <w:jc w:val="center"/>
        <w:rPr>
          <w:sz w:val="32"/>
          <w:szCs w:val="32"/>
        </w:rPr>
      </w:pPr>
      <w:r>
        <w:rPr>
          <w:b/>
          <w:sz w:val="32"/>
          <w:szCs w:val="32"/>
        </w:rPr>
        <w:t>Chapter 5</w:t>
      </w:r>
    </w:p>
    <w:p w:rsidR="007C1952" w:rsidRDefault="007C1952">
      <w:pPr>
        <w:spacing w:before="1" w:line="160" w:lineRule="exact"/>
        <w:rPr>
          <w:sz w:val="17"/>
          <w:szCs w:val="17"/>
        </w:rPr>
      </w:pPr>
    </w:p>
    <w:p w:rsidR="007C1952" w:rsidRDefault="007C1952">
      <w:pPr>
        <w:spacing w:line="200" w:lineRule="exact"/>
      </w:pPr>
    </w:p>
    <w:p w:rsidR="006D332A" w:rsidRDefault="006D332A" w:rsidP="006D332A">
      <w:pPr>
        <w:pStyle w:val="Heading1"/>
        <w:numPr>
          <w:ilvl w:val="0"/>
          <w:numId w:val="0"/>
        </w:numPr>
        <w:jc w:val="center"/>
      </w:pPr>
      <w:r>
        <w:t>IMPLEMENTATION &amp; OUTPUT</w:t>
      </w:r>
    </w:p>
    <w:p w:rsidR="006D332A" w:rsidRDefault="006D332A">
      <w:pPr>
        <w:rPr>
          <w:rFonts w:asciiTheme="majorHAnsi" w:eastAsiaTheme="majorEastAsia" w:hAnsiTheme="majorHAnsi" w:cstheme="majorBidi"/>
          <w:b/>
          <w:bCs/>
          <w:kern w:val="32"/>
          <w:sz w:val="32"/>
          <w:szCs w:val="32"/>
        </w:rPr>
      </w:pPr>
      <w:r>
        <w:br w:type="page"/>
      </w:r>
    </w:p>
    <w:p w:rsidR="004C368E" w:rsidRDefault="004C368E" w:rsidP="004C368E">
      <w:pPr>
        <w:spacing w:before="59"/>
        <w:ind w:left="3750"/>
        <w:rPr>
          <w:b/>
          <w:sz w:val="40"/>
        </w:rPr>
      </w:pPr>
      <w:r>
        <w:rPr>
          <w:b/>
          <w:sz w:val="40"/>
        </w:rPr>
        <w:lastRenderedPageBreak/>
        <w:t>IMPLEMENTATION</w:t>
      </w:r>
    </w:p>
    <w:p w:rsidR="004C368E" w:rsidRDefault="004C368E" w:rsidP="004C368E">
      <w:pPr>
        <w:pStyle w:val="BodyText"/>
        <w:rPr>
          <w:b/>
          <w:sz w:val="20"/>
        </w:rPr>
      </w:pPr>
    </w:p>
    <w:p w:rsidR="004C368E" w:rsidRDefault="004C368E" w:rsidP="004C368E">
      <w:pPr>
        <w:pStyle w:val="BodyText"/>
        <w:rPr>
          <w:b/>
          <w:sz w:val="20"/>
        </w:rPr>
      </w:pPr>
    </w:p>
    <w:p w:rsidR="004C368E" w:rsidRDefault="004C368E" w:rsidP="004C368E">
      <w:pPr>
        <w:spacing w:before="235"/>
        <w:ind w:left="100"/>
        <w:rPr>
          <w:b/>
          <w:sz w:val="32"/>
        </w:rPr>
      </w:pPr>
      <w:r>
        <w:rPr>
          <w:b/>
          <w:sz w:val="32"/>
        </w:rPr>
        <w:t xml:space="preserve">Importing </w:t>
      </w:r>
      <w:proofErr w:type="gramStart"/>
      <w:r>
        <w:rPr>
          <w:b/>
          <w:sz w:val="32"/>
        </w:rPr>
        <w:t>Libraries :</w:t>
      </w:r>
      <w:proofErr w:type="gramEnd"/>
    </w:p>
    <w:p w:rsidR="004C368E" w:rsidRDefault="004C368E" w:rsidP="004C368E">
      <w:pPr>
        <w:pStyle w:val="BodyText"/>
        <w:spacing w:before="5"/>
        <w:rPr>
          <w:b/>
          <w:sz w:val="21"/>
        </w:rPr>
      </w:pPr>
      <w:r>
        <w:rPr>
          <w:noProof/>
          <w:lang w:bidi="ar-SA"/>
        </w:rPr>
        <w:drawing>
          <wp:anchor distT="0" distB="0" distL="0" distR="0" simplePos="0" relativeHeight="251680768" behindDoc="0" locked="0" layoutInCell="1" allowOverlap="1" wp14:anchorId="3C242583" wp14:editId="51BFD8CC">
            <wp:simplePos x="0" y="0"/>
            <wp:positionH relativeFrom="page">
              <wp:posOffset>646015</wp:posOffset>
            </wp:positionH>
            <wp:positionV relativeFrom="paragraph">
              <wp:posOffset>181642</wp:posOffset>
            </wp:positionV>
            <wp:extent cx="5963237" cy="2144553"/>
            <wp:effectExtent l="0" t="0" r="0" b="0"/>
            <wp:wrapTopAndBottom/>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38" cstate="print"/>
                    <a:stretch>
                      <a:fillRect/>
                    </a:stretch>
                  </pic:blipFill>
                  <pic:spPr>
                    <a:xfrm>
                      <a:off x="0" y="0"/>
                      <a:ext cx="5963237" cy="2144553"/>
                    </a:xfrm>
                    <a:prstGeom prst="rect">
                      <a:avLst/>
                    </a:prstGeom>
                  </pic:spPr>
                </pic:pic>
              </a:graphicData>
            </a:graphic>
          </wp:anchor>
        </w:drawing>
      </w:r>
    </w:p>
    <w:p w:rsidR="004C368E" w:rsidRDefault="004C368E" w:rsidP="004C368E">
      <w:pPr>
        <w:pStyle w:val="BodyText"/>
        <w:spacing w:before="6"/>
        <w:rPr>
          <w:b/>
          <w:sz w:val="45"/>
        </w:rPr>
      </w:pPr>
    </w:p>
    <w:p w:rsidR="004C368E" w:rsidRDefault="004C368E" w:rsidP="004C368E">
      <w:pPr>
        <w:pStyle w:val="Heading1"/>
        <w:spacing w:before="1"/>
      </w:pPr>
      <w:proofErr w:type="spellStart"/>
      <w:r>
        <w:t>Analysing</w:t>
      </w:r>
      <w:proofErr w:type="spellEnd"/>
      <w:r>
        <w:t xml:space="preserve"> the </w:t>
      </w:r>
      <w:proofErr w:type="gramStart"/>
      <w:r>
        <w:t>Dataset :</w:t>
      </w:r>
      <w:proofErr w:type="gramEnd"/>
    </w:p>
    <w:p w:rsidR="004C368E" w:rsidRDefault="004C368E" w:rsidP="004C368E">
      <w:pPr>
        <w:pStyle w:val="BodyText"/>
        <w:spacing w:before="144"/>
        <w:ind w:left="100"/>
      </w:pPr>
      <w:r>
        <w:t xml:space="preserve">We </w:t>
      </w:r>
      <w:proofErr w:type="spellStart"/>
      <w:r>
        <w:t>analyse</w:t>
      </w:r>
      <w:proofErr w:type="spellEnd"/>
      <w:r>
        <w:t xml:space="preserve"> the length differences between the ham and spam messages.</w:t>
      </w:r>
    </w:p>
    <w:p w:rsidR="004C368E" w:rsidRDefault="004C368E" w:rsidP="004C368E">
      <w:pPr>
        <w:pStyle w:val="BodyText"/>
        <w:spacing w:before="2"/>
        <w:rPr>
          <w:sz w:val="27"/>
        </w:rPr>
      </w:pPr>
      <w:r>
        <w:rPr>
          <w:noProof/>
          <w:lang w:bidi="ar-SA"/>
        </w:rPr>
        <w:drawing>
          <wp:anchor distT="0" distB="0" distL="0" distR="0" simplePos="0" relativeHeight="251681792" behindDoc="0" locked="0" layoutInCell="1" allowOverlap="1" wp14:anchorId="47ECEB84" wp14:editId="671405E3">
            <wp:simplePos x="0" y="0"/>
            <wp:positionH relativeFrom="page">
              <wp:posOffset>664183</wp:posOffset>
            </wp:positionH>
            <wp:positionV relativeFrom="paragraph">
              <wp:posOffset>223372</wp:posOffset>
            </wp:positionV>
            <wp:extent cx="5940556" cy="400907"/>
            <wp:effectExtent l="0" t="0" r="0" b="0"/>
            <wp:wrapTopAndBottom/>
            <wp:docPr id="2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39" cstate="print"/>
                    <a:stretch>
                      <a:fillRect/>
                    </a:stretch>
                  </pic:blipFill>
                  <pic:spPr>
                    <a:xfrm>
                      <a:off x="0" y="0"/>
                      <a:ext cx="5940556" cy="400907"/>
                    </a:xfrm>
                    <a:prstGeom prst="rect">
                      <a:avLst/>
                    </a:prstGeom>
                  </pic:spPr>
                </pic:pic>
              </a:graphicData>
            </a:graphic>
          </wp:anchor>
        </w:drawing>
      </w:r>
      <w:r>
        <w:rPr>
          <w:noProof/>
          <w:sz w:val="22"/>
          <w:lang w:bidi="ar-SA"/>
        </w:rPr>
        <mc:AlternateContent>
          <mc:Choice Requires="wpg">
            <w:drawing>
              <wp:anchor distT="0" distB="0" distL="0" distR="0" simplePos="0" relativeHeight="251682816" behindDoc="1" locked="0" layoutInCell="1" allowOverlap="1">
                <wp:simplePos x="0" y="0"/>
                <wp:positionH relativeFrom="page">
                  <wp:posOffset>690245</wp:posOffset>
                </wp:positionH>
                <wp:positionV relativeFrom="paragraph">
                  <wp:posOffset>869315</wp:posOffset>
                </wp:positionV>
                <wp:extent cx="5958840" cy="3895090"/>
                <wp:effectExtent l="0" t="2540" r="0" b="0"/>
                <wp:wrapTopAndBottom/>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8840" cy="3895090"/>
                          <a:chOff x="1087" y="1369"/>
                          <a:chExt cx="9384" cy="6134"/>
                        </a:xfrm>
                      </wpg:grpSpPr>
                      <pic:pic xmlns:pic="http://schemas.openxmlformats.org/drawingml/2006/picture">
                        <pic:nvPicPr>
                          <pic:cNvPr id="44"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1140" y="1368"/>
                            <a:ext cx="9331" cy="50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1087" y="6128"/>
                            <a:ext cx="8791" cy="1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42" o:spid="_x0000_s1026" style="position:absolute;margin-left:54.35pt;margin-top:68.45pt;width:469.2pt;height:306.7pt;z-index:-251633664;mso-wrap-distance-left:0;mso-wrap-distance-right:0;mso-position-horizontal-relative:page" coordorigin="1087,1369" coordsize="9384,613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">
                <v:shape id="Picture 14" o:spid="_x0000_s1027" type="#_x0000_t75" style="position:absolute;left:1140;top:1368;width:9331;height:50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Lx3nEAAAA2wAAAA8AAABkcnMvZG93bnJldi54bWxEj8FqwzAQRO+F/IPYQi6lkRtCE9zIphgC&#10;Jj3VyQdsrLVlaq0cS0mcfn1VKPQ4zMwbZptPthdXGn3nWMHLIgFBXDvdcavgeNg9b0D4gKyxd0wK&#10;7uQhz2YPW0y1u/EnXavQighhn6ICE8KQSulrQxb9wg3E0WvcaDFEObZSj3iLcNvLZZK8SosdxwWD&#10;AxWG6q/qYhX057BuyqLc18NEp/bDFN/NU6XU/HF6fwMRaAr/4b92qRWsVvD7Jf4Amf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BLx3nEAAAA2wAAAA8AAAAAAAAAAAAAAAAA&#10;nwIAAGRycy9kb3ducmV2LnhtbFBLBQYAAAAABAAEAPcAAACQAwAAAAA=&#10;">
                  <v:imagedata r:id="rId42" o:title=""/>
                </v:shape>
                <v:shape id="Picture 15" o:spid="_x0000_s1028" type="#_x0000_t75" style="position:absolute;left:1087;top:6128;width:8791;height:13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3fD/DAAAA2wAAAA8AAABkcnMvZG93bnJldi54bWxEj91qAjEUhO+FvkM4BW+kZmtF6najiLbQ&#10;S3/2AQ6b42bZzcmSRN326ZuC4OUwM98wxXqwnbiSD41jBa/TDARx5XTDtYLy9PXyDiJEZI2dY1Lw&#10;QwHWq6dRgbl2Nz7Q9RhrkSAcclRgYuxzKUNlyGKYup44eWfnLcYkfS21x1uC207OsmwhLTacFgz2&#10;tDVUtceLTZQJ/i67zZvcGluGfdh9lq0vlRo/D5sPEJGG+Ajf299awXwB/1/SD5Cr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3d8P8MAAADbAAAADwAAAAAAAAAAAAAAAACf&#10;AgAAZHJzL2Rvd25yZXYueG1sUEsFBgAAAAAEAAQA9wAAAI8DAAAAAA==&#10;">
                  <v:imagedata r:id="rId43" o:title=""/>
                </v:shape>
                <w10:wrap type="topAndBottom" anchorx="page"/>
              </v:group>
            </w:pict>
          </mc:Fallback>
        </mc:AlternateContent>
      </w:r>
    </w:p>
    <w:p w:rsidR="004C368E" w:rsidRDefault="004C368E" w:rsidP="004C368E">
      <w:pPr>
        <w:pStyle w:val="BodyText"/>
        <w:spacing w:before="8"/>
      </w:pPr>
    </w:p>
    <w:p w:rsidR="004C368E" w:rsidRDefault="004C368E" w:rsidP="004C368E">
      <w:pPr>
        <w:rPr>
          <w:sz w:val="26"/>
        </w:rPr>
        <w:sectPr w:rsidR="004C368E" w:rsidSect="004C368E">
          <w:pgSz w:w="12240" w:h="15840"/>
          <w:pgMar w:top="1100" w:right="1660" w:bottom="280" w:left="620" w:header="720" w:footer="720" w:gutter="0"/>
          <w:cols w:space="720"/>
        </w:sectPr>
      </w:pPr>
    </w:p>
    <w:p w:rsidR="004C368E" w:rsidRDefault="004C368E" w:rsidP="004C368E">
      <w:pPr>
        <w:pStyle w:val="BodyText"/>
        <w:ind w:left="520"/>
        <w:rPr>
          <w:sz w:val="20"/>
        </w:rPr>
      </w:pPr>
      <w:r>
        <w:rPr>
          <w:noProof/>
          <w:sz w:val="20"/>
          <w:lang w:bidi="ar-SA"/>
        </w:rPr>
        <w:lastRenderedPageBreak/>
        <mc:AlternateContent>
          <mc:Choice Requires="wpg">
            <w:drawing>
              <wp:inline distT="0" distB="0" distL="0" distR="0">
                <wp:extent cx="5873115" cy="2668270"/>
                <wp:effectExtent l="0" t="0" r="3810" b="0"/>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3115" cy="2668270"/>
                          <a:chOff x="0" y="0"/>
                          <a:chExt cx="9249" cy="4202"/>
                        </a:xfrm>
                      </wpg:grpSpPr>
                      <pic:pic xmlns:pic="http://schemas.openxmlformats.org/drawingml/2006/picture">
                        <pic:nvPicPr>
                          <pic:cNvPr id="38"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40" y="0"/>
                            <a:ext cx="9208" cy="1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1389"/>
                            <a:ext cx="9173" cy="28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id="Group 36" o:spid="_x0000_s1026" style="width:462.45pt;height:210.1pt;mso-position-horizontal-relative:char;mso-position-vertical-relative:line" coordsize="9249,420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">
                <v:shape id="Picture 11" o:spid="_x0000_s1027" type="#_x0000_t75" style="position:absolute;left:40;width:9208;height:1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6g79TAAAAA2wAAAA8AAABkcnMvZG93bnJldi54bWxET91qgzAUvh/sHcIZ7GbU2Amb2KZllRUK&#10;uzLdAxzMqUrNiTOpurdvLga7/Pj+t/vF9mKi0XeOFayTFARx7UzHjYLv83GVg/AB2WDvmBT8kof9&#10;7vFhi4VxM1c06dCIGMK+QAVtCEMhpa9bsugTNxBH7uJGiyHCsZFmxDmG216+pumbtNhxbGhxoLKl&#10;+qpvVoHOqq/p/YfL7EXnmcaD+1xXJ6Wen5aPDYhAS/gX/7lPRkEWx8Yv8QfI3R0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qDv1MAAAADbAAAADwAAAAAAAAAAAAAAAACfAgAA&#10;ZHJzL2Rvd25yZXYueG1sUEsFBgAAAAAEAAQA9wAAAIwDAAAAAA==&#10;">
                  <v:imagedata r:id="rId46" o:title=""/>
                </v:shape>
                <v:shape id="Picture 12" o:spid="_x0000_s1028" type="#_x0000_t75" style="position:absolute;top:1389;width:9173;height:2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lvKC/AAAA2wAAAA8AAABkcnMvZG93bnJldi54bWxET81qwkAQvhd8h2WE3urGxkpJsxEpiD1V&#10;1D7AkJ1mo9nZkF01vn3nIPT48f2Xq9F36kpDbAMbmM8yUMR1sC03Bn6Om5d3UDEhW+wCk4E7RVhV&#10;k6cSCxtuvKfrITVKQjgWaMCl1Bdax9qRxzgLPbFwv2HwmAQOjbYD3iTcd/o1y5baY8vS4LCnT0f1&#10;+XDxBhZ3ly/Zf+9P1uW7tx3mTm+2xjxPx/UHqERj+hc/3F9WfLJevsgP0NU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vJbygvwAAANsAAAAPAAAAAAAAAAAAAAAAAJ8CAABk&#10;cnMvZG93bnJldi54bWxQSwUGAAAAAAQABAD3AAAAiwMAAAAA&#10;">
                  <v:imagedata r:id="rId47" o:title=""/>
                </v:shape>
                <w10:anchorlock/>
              </v:group>
            </w:pict>
          </mc:Fallback>
        </mc:AlternateContent>
      </w:r>
    </w:p>
    <w:p w:rsidR="004C368E" w:rsidRDefault="004C368E" w:rsidP="004C368E">
      <w:pPr>
        <w:pStyle w:val="BodyText"/>
        <w:spacing w:before="10"/>
        <w:rPr>
          <w:sz w:val="20"/>
        </w:rPr>
      </w:pPr>
      <w:r>
        <w:rPr>
          <w:noProof/>
          <w:lang w:bidi="ar-SA"/>
        </w:rPr>
        <w:drawing>
          <wp:anchor distT="0" distB="0" distL="0" distR="0" simplePos="0" relativeHeight="251661312" behindDoc="0" locked="0" layoutInCell="1" allowOverlap="1" wp14:anchorId="0632B4A1" wp14:editId="62482BD3">
            <wp:simplePos x="0" y="0"/>
            <wp:positionH relativeFrom="page">
              <wp:posOffset>786151</wp:posOffset>
            </wp:positionH>
            <wp:positionV relativeFrom="paragraph">
              <wp:posOffset>177685</wp:posOffset>
            </wp:positionV>
            <wp:extent cx="5826997" cy="1037272"/>
            <wp:effectExtent l="0" t="0" r="0" b="0"/>
            <wp:wrapTopAndBottom/>
            <wp:docPr id="2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48" cstate="print"/>
                    <a:stretch>
                      <a:fillRect/>
                    </a:stretch>
                  </pic:blipFill>
                  <pic:spPr>
                    <a:xfrm>
                      <a:off x="0" y="0"/>
                      <a:ext cx="5826997" cy="1037272"/>
                    </a:xfrm>
                    <a:prstGeom prst="rect">
                      <a:avLst/>
                    </a:prstGeom>
                  </pic:spPr>
                </pic:pic>
              </a:graphicData>
            </a:graphic>
          </wp:anchor>
        </w:drawing>
      </w:r>
      <w:r>
        <w:rPr>
          <w:noProof/>
          <w:lang w:bidi="ar-SA"/>
        </w:rPr>
        <w:drawing>
          <wp:anchor distT="0" distB="0" distL="0" distR="0" simplePos="0" relativeHeight="251662336" behindDoc="0" locked="0" layoutInCell="1" allowOverlap="1" wp14:anchorId="05C6255B" wp14:editId="1D93D686">
            <wp:simplePos x="0" y="0"/>
            <wp:positionH relativeFrom="page">
              <wp:posOffset>793115</wp:posOffset>
            </wp:positionH>
            <wp:positionV relativeFrom="paragraph">
              <wp:posOffset>1400598</wp:posOffset>
            </wp:positionV>
            <wp:extent cx="5719675" cy="2067687"/>
            <wp:effectExtent l="0" t="0" r="0" b="0"/>
            <wp:wrapTopAndBottom/>
            <wp:docPr id="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49" cstate="print"/>
                    <a:stretch>
                      <a:fillRect/>
                    </a:stretch>
                  </pic:blipFill>
                  <pic:spPr>
                    <a:xfrm>
                      <a:off x="0" y="0"/>
                      <a:ext cx="5719675" cy="2067687"/>
                    </a:xfrm>
                    <a:prstGeom prst="rect">
                      <a:avLst/>
                    </a:prstGeom>
                  </pic:spPr>
                </pic:pic>
              </a:graphicData>
            </a:graphic>
          </wp:anchor>
        </w:drawing>
      </w:r>
    </w:p>
    <w:p w:rsidR="004C368E" w:rsidRDefault="004C368E" w:rsidP="004C368E">
      <w:pPr>
        <w:pStyle w:val="BodyText"/>
        <w:spacing w:before="5"/>
        <w:rPr>
          <w:sz w:val="19"/>
        </w:rPr>
      </w:pPr>
    </w:p>
    <w:p w:rsidR="004C368E" w:rsidRDefault="004C368E" w:rsidP="004C368E">
      <w:pPr>
        <w:pStyle w:val="BodyText"/>
        <w:rPr>
          <w:sz w:val="20"/>
        </w:rPr>
      </w:pPr>
    </w:p>
    <w:p w:rsidR="004C368E" w:rsidRDefault="004C368E" w:rsidP="004C368E">
      <w:pPr>
        <w:pStyle w:val="BodyText"/>
      </w:pPr>
    </w:p>
    <w:p w:rsidR="004C368E" w:rsidRDefault="004C368E" w:rsidP="004C368E">
      <w:pPr>
        <w:pStyle w:val="Heading1"/>
      </w:pPr>
      <w:r>
        <w:t xml:space="preserve">Data </w:t>
      </w:r>
      <w:proofErr w:type="gramStart"/>
      <w:r>
        <w:t>preprocessing :</w:t>
      </w:r>
      <w:proofErr w:type="gramEnd"/>
    </w:p>
    <w:p w:rsidR="004C368E" w:rsidRDefault="004C368E" w:rsidP="004C368E">
      <w:pPr>
        <w:pStyle w:val="BodyText"/>
        <w:spacing w:before="138"/>
        <w:ind w:left="155"/>
      </w:pPr>
      <w:r>
        <w:t>In this section we'll massage the raw messages (sequence of characters) into vectors (sequences of numbers).</w:t>
      </w:r>
    </w:p>
    <w:p w:rsidR="004C368E" w:rsidRDefault="004C368E" w:rsidP="004C368E">
      <w:pPr>
        <w:pStyle w:val="BodyText"/>
        <w:spacing w:before="4"/>
        <w:rPr>
          <w:sz w:val="24"/>
        </w:rPr>
      </w:pPr>
      <w:r>
        <w:rPr>
          <w:noProof/>
          <w:lang w:bidi="ar-SA"/>
        </w:rPr>
        <w:drawing>
          <wp:anchor distT="0" distB="0" distL="0" distR="0" simplePos="0" relativeHeight="251663360" behindDoc="0" locked="0" layoutInCell="1" allowOverlap="1" wp14:anchorId="4B998A93" wp14:editId="5C661692">
            <wp:simplePos x="0" y="0"/>
            <wp:positionH relativeFrom="page">
              <wp:posOffset>800528</wp:posOffset>
            </wp:positionH>
            <wp:positionV relativeFrom="paragraph">
              <wp:posOffset>203112</wp:posOffset>
            </wp:positionV>
            <wp:extent cx="5627039" cy="358425"/>
            <wp:effectExtent l="0" t="0" r="0" b="0"/>
            <wp:wrapTopAndBottom/>
            <wp:docPr id="22"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jpeg"/>
                    <pic:cNvPicPr/>
                  </pic:nvPicPr>
                  <pic:blipFill>
                    <a:blip r:embed="rId50" cstate="print"/>
                    <a:stretch>
                      <a:fillRect/>
                    </a:stretch>
                  </pic:blipFill>
                  <pic:spPr>
                    <a:xfrm>
                      <a:off x="0" y="0"/>
                      <a:ext cx="5627039" cy="358425"/>
                    </a:xfrm>
                    <a:prstGeom prst="rect">
                      <a:avLst/>
                    </a:prstGeom>
                  </pic:spPr>
                </pic:pic>
              </a:graphicData>
            </a:graphic>
          </wp:anchor>
        </w:drawing>
      </w:r>
    </w:p>
    <w:p w:rsidR="004C368E" w:rsidRDefault="004C368E" w:rsidP="004C368E">
      <w:pPr>
        <w:pStyle w:val="BodyText"/>
        <w:rPr>
          <w:sz w:val="20"/>
        </w:rPr>
      </w:pPr>
    </w:p>
    <w:p w:rsidR="004C368E" w:rsidRDefault="004C368E" w:rsidP="004C368E">
      <w:pPr>
        <w:pStyle w:val="BodyText"/>
        <w:spacing w:before="10"/>
        <w:rPr>
          <w:sz w:val="25"/>
        </w:rPr>
      </w:pPr>
      <w:r>
        <w:rPr>
          <w:noProof/>
          <w:lang w:bidi="ar-SA"/>
        </w:rPr>
        <w:drawing>
          <wp:anchor distT="0" distB="0" distL="0" distR="0" simplePos="0" relativeHeight="251664384" behindDoc="0" locked="0" layoutInCell="1" allowOverlap="1" wp14:anchorId="537CD1D4" wp14:editId="768A9657">
            <wp:simplePos x="0" y="0"/>
            <wp:positionH relativeFrom="page">
              <wp:posOffset>826936</wp:posOffset>
            </wp:positionH>
            <wp:positionV relativeFrom="paragraph">
              <wp:posOffset>213994</wp:posOffset>
            </wp:positionV>
            <wp:extent cx="5509572" cy="718185"/>
            <wp:effectExtent l="0" t="0" r="0" b="0"/>
            <wp:wrapTopAndBottom/>
            <wp:docPr id="2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jpeg"/>
                    <pic:cNvPicPr/>
                  </pic:nvPicPr>
                  <pic:blipFill>
                    <a:blip r:embed="rId51" cstate="print"/>
                    <a:stretch>
                      <a:fillRect/>
                    </a:stretch>
                  </pic:blipFill>
                  <pic:spPr>
                    <a:xfrm>
                      <a:off x="0" y="0"/>
                      <a:ext cx="5509572" cy="718185"/>
                    </a:xfrm>
                    <a:prstGeom prst="rect">
                      <a:avLst/>
                    </a:prstGeom>
                  </pic:spPr>
                </pic:pic>
              </a:graphicData>
            </a:graphic>
          </wp:anchor>
        </w:drawing>
      </w:r>
    </w:p>
    <w:p w:rsidR="004C368E" w:rsidRDefault="004C368E" w:rsidP="004C368E">
      <w:pPr>
        <w:rPr>
          <w:sz w:val="25"/>
        </w:rPr>
        <w:sectPr w:rsidR="004C368E">
          <w:pgSz w:w="12240" w:h="15840"/>
          <w:pgMar w:top="760" w:right="1660" w:bottom="280" w:left="620" w:header="720" w:footer="720" w:gutter="0"/>
          <w:cols w:space="720"/>
        </w:sectPr>
      </w:pPr>
    </w:p>
    <w:p w:rsidR="004C368E" w:rsidRDefault="004C368E" w:rsidP="004C368E">
      <w:pPr>
        <w:pStyle w:val="BodyText"/>
        <w:ind w:left="740"/>
        <w:rPr>
          <w:sz w:val="20"/>
        </w:rPr>
      </w:pPr>
      <w:r>
        <w:rPr>
          <w:noProof/>
          <w:sz w:val="20"/>
          <w:lang w:bidi="ar-SA"/>
        </w:rPr>
        <w:lastRenderedPageBreak/>
        <w:drawing>
          <wp:inline distT="0" distB="0" distL="0" distR="0" wp14:anchorId="3DB69020" wp14:editId="1FC3F385">
            <wp:extent cx="5507572" cy="1253108"/>
            <wp:effectExtent l="0" t="0" r="0" b="0"/>
            <wp:docPr id="24"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jpeg"/>
                    <pic:cNvPicPr/>
                  </pic:nvPicPr>
                  <pic:blipFill>
                    <a:blip r:embed="rId52" cstate="print"/>
                    <a:stretch>
                      <a:fillRect/>
                    </a:stretch>
                  </pic:blipFill>
                  <pic:spPr>
                    <a:xfrm>
                      <a:off x="0" y="0"/>
                      <a:ext cx="5507572" cy="1253108"/>
                    </a:xfrm>
                    <a:prstGeom prst="rect">
                      <a:avLst/>
                    </a:prstGeom>
                  </pic:spPr>
                </pic:pic>
              </a:graphicData>
            </a:graphic>
          </wp:inline>
        </w:drawing>
      </w:r>
    </w:p>
    <w:p w:rsidR="004C368E" w:rsidRDefault="004C368E" w:rsidP="004C368E">
      <w:pPr>
        <w:pStyle w:val="BodyText"/>
        <w:spacing w:before="2"/>
        <w:rPr>
          <w:sz w:val="16"/>
        </w:rPr>
      </w:pPr>
      <w:r>
        <w:rPr>
          <w:noProof/>
          <w:lang w:bidi="ar-SA"/>
        </w:rPr>
        <w:drawing>
          <wp:anchor distT="0" distB="0" distL="0" distR="0" simplePos="0" relativeHeight="251665408" behindDoc="0" locked="0" layoutInCell="1" allowOverlap="1" wp14:anchorId="3B61EB44" wp14:editId="368B6127">
            <wp:simplePos x="0" y="0"/>
            <wp:positionH relativeFrom="page">
              <wp:posOffset>826112</wp:posOffset>
            </wp:positionH>
            <wp:positionV relativeFrom="paragraph">
              <wp:posOffset>143150</wp:posOffset>
            </wp:positionV>
            <wp:extent cx="5517497" cy="346709"/>
            <wp:effectExtent l="0" t="0" r="0" b="0"/>
            <wp:wrapTopAndBottom/>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png"/>
                    <pic:cNvPicPr/>
                  </pic:nvPicPr>
                  <pic:blipFill>
                    <a:blip r:embed="rId53" cstate="print"/>
                    <a:stretch>
                      <a:fillRect/>
                    </a:stretch>
                  </pic:blipFill>
                  <pic:spPr>
                    <a:xfrm>
                      <a:off x="0" y="0"/>
                      <a:ext cx="5517497" cy="346709"/>
                    </a:xfrm>
                    <a:prstGeom prst="rect">
                      <a:avLst/>
                    </a:prstGeom>
                  </pic:spPr>
                </pic:pic>
              </a:graphicData>
            </a:graphic>
          </wp:anchor>
        </w:drawing>
      </w:r>
      <w:r>
        <w:rPr>
          <w:noProof/>
          <w:lang w:bidi="ar-SA"/>
        </w:rPr>
        <w:drawing>
          <wp:anchor distT="0" distB="0" distL="0" distR="0" simplePos="0" relativeHeight="251666432" behindDoc="0" locked="0" layoutInCell="1" allowOverlap="1" wp14:anchorId="1C1AD9A8" wp14:editId="4D1CB641">
            <wp:simplePos x="0" y="0"/>
            <wp:positionH relativeFrom="page">
              <wp:posOffset>842742</wp:posOffset>
            </wp:positionH>
            <wp:positionV relativeFrom="paragraph">
              <wp:posOffset>707239</wp:posOffset>
            </wp:positionV>
            <wp:extent cx="5509802" cy="1728597"/>
            <wp:effectExtent l="0" t="0" r="0" b="0"/>
            <wp:wrapTopAndBottom/>
            <wp:docPr id="26"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png"/>
                    <pic:cNvPicPr/>
                  </pic:nvPicPr>
                  <pic:blipFill>
                    <a:blip r:embed="rId54" cstate="print"/>
                    <a:stretch>
                      <a:fillRect/>
                    </a:stretch>
                  </pic:blipFill>
                  <pic:spPr>
                    <a:xfrm>
                      <a:off x="0" y="0"/>
                      <a:ext cx="5509802" cy="1728597"/>
                    </a:xfrm>
                    <a:prstGeom prst="rect">
                      <a:avLst/>
                    </a:prstGeom>
                  </pic:spPr>
                </pic:pic>
              </a:graphicData>
            </a:graphic>
          </wp:anchor>
        </w:drawing>
      </w:r>
      <w:r>
        <w:rPr>
          <w:noProof/>
          <w:lang w:bidi="ar-SA"/>
        </w:rPr>
        <w:drawing>
          <wp:anchor distT="0" distB="0" distL="0" distR="0" simplePos="0" relativeHeight="251667456" behindDoc="0" locked="0" layoutInCell="1" allowOverlap="1" wp14:anchorId="6188CC9A" wp14:editId="581E2CDA">
            <wp:simplePos x="0" y="0"/>
            <wp:positionH relativeFrom="page">
              <wp:posOffset>865675</wp:posOffset>
            </wp:positionH>
            <wp:positionV relativeFrom="paragraph">
              <wp:posOffset>2603192</wp:posOffset>
            </wp:positionV>
            <wp:extent cx="5515152" cy="713231"/>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jpeg"/>
                    <pic:cNvPicPr/>
                  </pic:nvPicPr>
                  <pic:blipFill>
                    <a:blip r:embed="rId55" cstate="print"/>
                    <a:stretch>
                      <a:fillRect/>
                    </a:stretch>
                  </pic:blipFill>
                  <pic:spPr>
                    <a:xfrm>
                      <a:off x="0" y="0"/>
                      <a:ext cx="5515152" cy="713231"/>
                    </a:xfrm>
                    <a:prstGeom prst="rect">
                      <a:avLst/>
                    </a:prstGeom>
                  </pic:spPr>
                </pic:pic>
              </a:graphicData>
            </a:graphic>
          </wp:anchor>
        </w:drawing>
      </w:r>
      <w:r>
        <w:rPr>
          <w:noProof/>
          <w:lang w:bidi="ar-SA"/>
        </w:rPr>
        <w:drawing>
          <wp:anchor distT="0" distB="0" distL="0" distR="0" simplePos="0" relativeHeight="251668480" behindDoc="0" locked="0" layoutInCell="1" allowOverlap="1" wp14:anchorId="18AB792B" wp14:editId="05543586">
            <wp:simplePos x="0" y="0"/>
            <wp:positionH relativeFrom="page">
              <wp:posOffset>856722</wp:posOffset>
            </wp:positionH>
            <wp:positionV relativeFrom="paragraph">
              <wp:posOffset>3568693</wp:posOffset>
            </wp:positionV>
            <wp:extent cx="5403618" cy="1141571"/>
            <wp:effectExtent l="0" t="0" r="0" b="0"/>
            <wp:wrapTopAndBottom/>
            <wp:docPr id="28"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jpeg"/>
                    <pic:cNvPicPr/>
                  </pic:nvPicPr>
                  <pic:blipFill>
                    <a:blip r:embed="rId56" cstate="print"/>
                    <a:stretch>
                      <a:fillRect/>
                    </a:stretch>
                  </pic:blipFill>
                  <pic:spPr>
                    <a:xfrm>
                      <a:off x="0" y="0"/>
                      <a:ext cx="5403618" cy="1141571"/>
                    </a:xfrm>
                    <a:prstGeom prst="rect">
                      <a:avLst/>
                    </a:prstGeom>
                  </pic:spPr>
                </pic:pic>
              </a:graphicData>
            </a:graphic>
          </wp:anchor>
        </w:drawing>
      </w:r>
    </w:p>
    <w:p w:rsidR="004C368E" w:rsidRDefault="004C368E" w:rsidP="004C368E">
      <w:pPr>
        <w:pStyle w:val="BodyText"/>
        <w:spacing w:before="9"/>
        <w:rPr>
          <w:sz w:val="23"/>
        </w:rPr>
      </w:pPr>
    </w:p>
    <w:p w:rsidR="004C368E" w:rsidRDefault="004C368E" w:rsidP="004C368E">
      <w:pPr>
        <w:pStyle w:val="BodyText"/>
        <w:rPr>
          <w:sz w:val="17"/>
        </w:rPr>
      </w:pPr>
    </w:p>
    <w:p w:rsidR="004C368E" w:rsidRDefault="004C368E" w:rsidP="004C368E">
      <w:pPr>
        <w:pStyle w:val="BodyText"/>
        <w:spacing w:before="7"/>
        <w:rPr>
          <w:sz w:val="28"/>
        </w:rPr>
      </w:pPr>
    </w:p>
    <w:p w:rsidR="004C368E" w:rsidRDefault="004C368E" w:rsidP="004C368E">
      <w:pPr>
        <w:pStyle w:val="BodyText"/>
        <w:rPr>
          <w:sz w:val="20"/>
        </w:rPr>
      </w:pPr>
    </w:p>
    <w:p w:rsidR="004C368E" w:rsidRDefault="004C368E" w:rsidP="004C368E">
      <w:pPr>
        <w:pStyle w:val="BodyText"/>
        <w:spacing w:before="9"/>
        <w:rPr>
          <w:sz w:val="19"/>
        </w:rPr>
      </w:pPr>
      <w:r>
        <w:rPr>
          <w:noProof/>
          <w:lang w:bidi="ar-SA"/>
        </w:rPr>
        <w:drawing>
          <wp:anchor distT="0" distB="0" distL="0" distR="0" simplePos="0" relativeHeight="251669504" behindDoc="0" locked="0" layoutInCell="1" allowOverlap="1" wp14:anchorId="0A96136D" wp14:editId="3A73E37C">
            <wp:simplePos x="0" y="0"/>
            <wp:positionH relativeFrom="page">
              <wp:posOffset>846917</wp:posOffset>
            </wp:positionH>
            <wp:positionV relativeFrom="paragraph">
              <wp:posOffset>169332</wp:posOffset>
            </wp:positionV>
            <wp:extent cx="5307753" cy="414337"/>
            <wp:effectExtent l="0" t="0" r="0" b="0"/>
            <wp:wrapTopAndBottom/>
            <wp:docPr id="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png"/>
                    <pic:cNvPicPr/>
                  </pic:nvPicPr>
                  <pic:blipFill>
                    <a:blip r:embed="rId57" cstate="print"/>
                    <a:stretch>
                      <a:fillRect/>
                    </a:stretch>
                  </pic:blipFill>
                  <pic:spPr>
                    <a:xfrm>
                      <a:off x="0" y="0"/>
                      <a:ext cx="5307753" cy="414337"/>
                    </a:xfrm>
                    <a:prstGeom prst="rect">
                      <a:avLst/>
                    </a:prstGeom>
                  </pic:spPr>
                </pic:pic>
              </a:graphicData>
            </a:graphic>
          </wp:anchor>
        </w:drawing>
      </w:r>
    </w:p>
    <w:p w:rsidR="004C368E" w:rsidRDefault="004C368E" w:rsidP="004C368E">
      <w:pPr>
        <w:pStyle w:val="BodyText"/>
        <w:rPr>
          <w:sz w:val="20"/>
        </w:rPr>
      </w:pPr>
    </w:p>
    <w:p w:rsidR="004C368E" w:rsidRDefault="004C368E" w:rsidP="004C368E">
      <w:pPr>
        <w:pStyle w:val="BodyText"/>
        <w:spacing w:before="8"/>
        <w:rPr>
          <w:sz w:val="13"/>
        </w:rPr>
      </w:pPr>
      <w:r>
        <w:rPr>
          <w:noProof/>
          <w:lang w:bidi="ar-SA"/>
        </w:rPr>
        <w:drawing>
          <wp:anchor distT="0" distB="0" distL="0" distR="0" simplePos="0" relativeHeight="251670528" behindDoc="0" locked="0" layoutInCell="1" allowOverlap="1" wp14:anchorId="0AEAF04E" wp14:editId="72119528">
            <wp:simplePos x="0" y="0"/>
            <wp:positionH relativeFrom="page">
              <wp:posOffset>838901</wp:posOffset>
            </wp:positionH>
            <wp:positionV relativeFrom="paragraph">
              <wp:posOffset>125028</wp:posOffset>
            </wp:positionV>
            <wp:extent cx="5414146" cy="354615"/>
            <wp:effectExtent l="0" t="0" r="0" b="0"/>
            <wp:wrapTopAndBottom/>
            <wp:docPr id="30"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png"/>
                    <pic:cNvPicPr/>
                  </pic:nvPicPr>
                  <pic:blipFill>
                    <a:blip r:embed="rId58" cstate="print"/>
                    <a:stretch>
                      <a:fillRect/>
                    </a:stretch>
                  </pic:blipFill>
                  <pic:spPr>
                    <a:xfrm>
                      <a:off x="0" y="0"/>
                      <a:ext cx="5414146" cy="354615"/>
                    </a:xfrm>
                    <a:prstGeom prst="rect">
                      <a:avLst/>
                    </a:prstGeom>
                  </pic:spPr>
                </pic:pic>
              </a:graphicData>
            </a:graphic>
          </wp:anchor>
        </w:drawing>
      </w:r>
    </w:p>
    <w:p w:rsidR="004C368E" w:rsidRDefault="004C368E" w:rsidP="004C368E">
      <w:pPr>
        <w:rPr>
          <w:sz w:val="13"/>
        </w:rPr>
        <w:sectPr w:rsidR="004C368E">
          <w:pgSz w:w="12240" w:h="15840"/>
          <w:pgMar w:top="780" w:right="1660" w:bottom="280" w:left="620" w:header="720" w:footer="720" w:gutter="0"/>
          <w:cols w:space="720"/>
        </w:sectPr>
      </w:pPr>
    </w:p>
    <w:p w:rsidR="004C368E" w:rsidRDefault="004C368E" w:rsidP="004C368E">
      <w:pPr>
        <w:pStyle w:val="BodyText"/>
        <w:spacing w:before="10"/>
        <w:rPr>
          <w:sz w:val="8"/>
        </w:rPr>
      </w:pPr>
    </w:p>
    <w:p w:rsidR="004C368E" w:rsidRDefault="004C368E" w:rsidP="004C368E">
      <w:pPr>
        <w:pStyle w:val="Heading1"/>
      </w:pPr>
      <w:r>
        <w:t xml:space="preserve">Training a model, detecting </w:t>
      </w:r>
      <w:proofErr w:type="gramStart"/>
      <w:r>
        <w:t>spam :</w:t>
      </w:r>
      <w:proofErr w:type="gramEnd"/>
    </w:p>
    <w:p w:rsidR="004C368E" w:rsidRDefault="004C368E" w:rsidP="004C368E">
      <w:pPr>
        <w:pStyle w:val="BodyText"/>
        <w:rPr>
          <w:b/>
          <w:sz w:val="20"/>
        </w:rPr>
      </w:pPr>
    </w:p>
    <w:p w:rsidR="004C368E" w:rsidRDefault="004C368E" w:rsidP="004C368E">
      <w:pPr>
        <w:pStyle w:val="BodyText"/>
        <w:spacing w:before="8"/>
        <w:rPr>
          <w:b/>
        </w:rPr>
      </w:pPr>
      <w:r>
        <w:rPr>
          <w:noProof/>
          <w:lang w:bidi="ar-SA"/>
        </w:rPr>
        <w:drawing>
          <wp:anchor distT="0" distB="0" distL="0" distR="0" simplePos="0" relativeHeight="251671552" behindDoc="0" locked="0" layoutInCell="1" allowOverlap="1" wp14:anchorId="279421E9" wp14:editId="78E59D37">
            <wp:simplePos x="0" y="0"/>
            <wp:positionH relativeFrom="page">
              <wp:posOffset>807387</wp:posOffset>
            </wp:positionH>
            <wp:positionV relativeFrom="paragraph">
              <wp:posOffset>219951</wp:posOffset>
            </wp:positionV>
            <wp:extent cx="5313628" cy="333375"/>
            <wp:effectExtent l="0" t="0" r="0" b="0"/>
            <wp:wrapTopAndBottom/>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png"/>
                    <pic:cNvPicPr/>
                  </pic:nvPicPr>
                  <pic:blipFill>
                    <a:blip r:embed="rId59" cstate="print"/>
                    <a:stretch>
                      <a:fillRect/>
                    </a:stretch>
                  </pic:blipFill>
                  <pic:spPr>
                    <a:xfrm>
                      <a:off x="0" y="0"/>
                      <a:ext cx="5313628" cy="333375"/>
                    </a:xfrm>
                    <a:prstGeom prst="rect">
                      <a:avLst/>
                    </a:prstGeom>
                  </pic:spPr>
                </pic:pic>
              </a:graphicData>
            </a:graphic>
          </wp:anchor>
        </w:drawing>
      </w:r>
    </w:p>
    <w:p w:rsidR="004C368E" w:rsidRDefault="004C368E" w:rsidP="004C368E">
      <w:pPr>
        <w:pStyle w:val="BodyText"/>
        <w:rPr>
          <w:b/>
          <w:sz w:val="20"/>
        </w:rPr>
      </w:pPr>
    </w:p>
    <w:p w:rsidR="004C368E" w:rsidRDefault="004C368E" w:rsidP="004C368E">
      <w:pPr>
        <w:pStyle w:val="BodyText"/>
        <w:rPr>
          <w:b/>
          <w:sz w:val="20"/>
        </w:rPr>
      </w:pPr>
    </w:p>
    <w:p w:rsidR="004C368E" w:rsidRDefault="004C368E" w:rsidP="004C368E">
      <w:pPr>
        <w:pStyle w:val="BodyText"/>
        <w:spacing w:before="9"/>
        <w:rPr>
          <w:b/>
          <w:sz w:val="10"/>
        </w:rPr>
      </w:pPr>
      <w:r>
        <w:rPr>
          <w:noProof/>
          <w:lang w:bidi="ar-SA"/>
        </w:rPr>
        <w:drawing>
          <wp:anchor distT="0" distB="0" distL="0" distR="0" simplePos="0" relativeHeight="251672576" behindDoc="0" locked="0" layoutInCell="1" allowOverlap="1" wp14:anchorId="1BCD4251" wp14:editId="2C75D027">
            <wp:simplePos x="0" y="0"/>
            <wp:positionH relativeFrom="page">
              <wp:posOffset>785472</wp:posOffset>
            </wp:positionH>
            <wp:positionV relativeFrom="paragraph">
              <wp:posOffset>103665</wp:posOffset>
            </wp:positionV>
            <wp:extent cx="5433983" cy="437197"/>
            <wp:effectExtent l="0" t="0" r="0" b="0"/>
            <wp:wrapTopAndBottom/>
            <wp:docPr id="32"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jpeg"/>
                    <pic:cNvPicPr/>
                  </pic:nvPicPr>
                  <pic:blipFill>
                    <a:blip r:embed="rId60" cstate="print"/>
                    <a:stretch>
                      <a:fillRect/>
                    </a:stretch>
                  </pic:blipFill>
                  <pic:spPr>
                    <a:xfrm>
                      <a:off x="0" y="0"/>
                      <a:ext cx="5433983" cy="437197"/>
                    </a:xfrm>
                    <a:prstGeom prst="rect">
                      <a:avLst/>
                    </a:prstGeom>
                  </pic:spPr>
                </pic:pic>
              </a:graphicData>
            </a:graphic>
          </wp:anchor>
        </w:drawing>
      </w:r>
    </w:p>
    <w:p w:rsidR="004C368E" w:rsidRDefault="004C368E" w:rsidP="004C368E">
      <w:pPr>
        <w:pStyle w:val="BodyText"/>
        <w:rPr>
          <w:b/>
          <w:sz w:val="20"/>
        </w:rPr>
      </w:pPr>
    </w:p>
    <w:p w:rsidR="004C368E" w:rsidRDefault="004C368E" w:rsidP="004C368E">
      <w:pPr>
        <w:pStyle w:val="BodyText"/>
        <w:spacing w:before="4"/>
        <w:rPr>
          <w:b/>
          <w:sz w:val="14"/>
        </w:rPr>
      </w:pPr>
      <w:r>
        <w:rPr>
          <w:noProof/>
          <w:lang w:bidi="ar-SA"/>
        </w:rPr>
        <w:drawing>
          <wp:anchor distT="0" distB="0" distL="0" distR="0" simplePos="0" relativeHeight="251673600" behindDoc="0" locked="0" layoutInCell="1" allowOverlap="1" wp14:anchorId="3EBF40E2" wp14:editId="4A28FA57">
            <wp:simplePos x="0" y="0"/>
            <wp:positionH relativeFrom="page">
              <wp:posOffset>823720</wp:posOffset>
            </wp:positionH>
            <wp:positionV relativeFrom="paragraph">
              <wp:posOffset>130035</wp:posOffset>
            </wp:positionV>
            <wp:extent cx="5406133" cy="349757"/>
            <wp:effectExtent l="0" t="0" r="0" b="0"/>
            <wp:wrapTopAndBottom/>
            <wp:docPr id="3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png"/>
                    <pic:cNvPicPr/>
                  </pic:nvPicPr>
                  <pic:blipFill>
                    <a:blip r:embed="rId61" cstate="print"/>
                    <a:stretch>
                      <a:fillRect/>
                    </a:stretch>
                  </pic:blipFill>
                  <pic:spPr>
                    <a:xfrm>
                      <a:off x="0" y="0"/>
                      <a:ext cx="5406133" cy="349757"/>
                    </a:xfrm>
                    <a:prstGeom prst="rect">
                      <a:avLst/>
                    </a:prstGeom>
                  </pic:spPr>
                </pic:pic>
              </a:graphicData>
            </a:graphic>
          </wp:anchor>
        </w:drawing>
      </w:r>
    </w:p>
    <w:p w:rsidR="004C368E" w:rsidRDefault="004C368E" w:rsidP="004C368E">
      <w:pPr>
        <w:pStyle w:val="BodyText"/>
        <w:rPr>
          <w:b/>
          <w:sz w:val="20"/>
        </w:rPr>
      </w:pPr>
    </w:p>
    <w:p w:rsidR="004C368E" w:rsidRDefault="004C368E" w:rsidP="004C368E">
      <w:pPr>
        <w:pStyle w:val="BodyText"/>
        <w:spacing w:before="5"/>
        <w:rPr>
          <w:b/>
        </w:rPr>
      </w:pPr>
      <w:r>
        <w:rPr>
          <w:noProof/>
          <w:lang w:bidi="ar-SA"/>
        </w:rPr>
        <w:drawing>
          <wp:anchor distT="0" distB="0" distL="0" distR="0" simplePos="0" relativeHeight="251674624" behindDoc="0" locked="0" layoutInCell="1" allowOverlap="1" wp14:anchorId="2118A616" wp14:editId="49A86299">
            <wp:simplePos x="0" y="0"/>
            <wp:positionH relativeFrom="page">
              <wp:posOffset>811658</wp:posOffset>
            </wp:positionH>
            <wp:positionV relativeFrom="paragraph">
              <wp:posOffset>188612</wp:posOffset>
            </wp:positionV>
            <wp:extent cx="5311258" cy="862012"/>
            <wp:effectExtent l="0" t="0" r="0" b="0"/>
            <wp:wrapTopAndBottom/>
            <wp:docPr id="34"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png"/>
                    <pic:cNvPicPr/>
                  </pic:nvPicPr>
                  <pic:blipFill>
                    <a:blip r:embed="rId62" cstate="print"/>
                    <a:stretch>
                      <a:fillRect/>
                    </a:stretch>
                  </pic:blipFill>
                  <pic:spPr>
                    <a:xfrm>
                      <a:off x="0" y="0"/>
                      <a:ext cx="5311258" cy="862012"/>
                    </a:xfrm>
                    <a:prstGeom prst="rect">
                      <a:avLst/>
                    </a:prstGeom>
                  </pic:spPr>
                </pic:pic>
              </a:graphicData>
            </a:graphic>
          </wp:anchor>
        </w:drawing>
      </w:r>
    </w:p>
    <w:p w:rsidR="004C368E" w:rsidRDefault="004C368E" w:rsidP="004C368E">
      <w:pPr>
        <w:pStyle w:val="BodyText"/>
        <w:rPr>
          <w:b/>
          <w:sz w:val="30"/>
        </w:rPr>
      </w:pPr>
    </w:p>
    <w:p w:rsidR="004C368E" w:rsidRDefault="004C368E" w:rsidP="004C368E">
      <w:pPr>
        <w:pStyle w:val="BodyText"/>
        <w:rPr>
          <w:b/>
          <w:sz w:val="30"/>
        </w:rPr>
      </w:pPr>
    </w:p>
    <w:p w:rsidR="004C368E" w:rsidRDefault="004C368E" w:rsidP="004C368E">
      <w:pPr>
        <w:spacing w:before="202"/>
        <w:ind w:left="100"/>
        <w:rPr>
          <w:b/>
          <w:sz w:val="28"/>
        </w:rPr>
      </w:pPr>
      <w:r>
        <w:rPr>
          <w:b/>
          <w:sz w:val="28"/>
        </w:rPr>
        <w:t>Running Test</w:t>
      </w:r>
    </w:p>
    <w:p w:rsidR="004C368E" w:rsidRDefault="004C368E" w:rsidP="004C368E">
      <w:pPr>
        <w:pStyle w:val="BodyText"/>
        <w:spacing w:before="7"/>
        <w:rPr>
          <w:b/>
          <w:sz w:val="29"/>
        </w:rPr>
      </w:pPr>
      <w:r>
        <w:rPr>
          <w:noProof/>
          <w:lang w:bidi="ar-SA"/>
        </w:rPr>
        <w:drawing>
          <wp:anchor distT="0" distB="0" distL="0" distR="0" simplePos="0" relativeHeight="251675648" behindDoc="0" locked="0" layoutInCell="1" allowOverlap="1" wp14:anchorId="5BDB61CB" wp14:editId="0A439D43">
            <wp:simplePos x="0" y="0"/>
            <wp:positionH relativeFrom="page">
              <wp:posOffset>681990</wp:posOffset>
            </wp:positionH>
            <wp:positionV relativeFrom="paragraph">
              <wp:posOffset>241286</wp:posOffset>
            </wp:positionV>
            <wp:extent cx="5653985" cy="574548"/>
            <wp:effectExtent l="0" t="0" r="0" b="0"/>
            <wp:wrapTopAndBottom/>
            <wp:docPr id="3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jpeg"/>
                    <pic:cNvPicPr/>
                  </pic:nvPicPr>
                  <pic:blipFill>
                    <a:blip r:embed="rId63" cstate="print"/>
                    <a:stretch>
                      <a:fillRect/>
                    </a:stretch>
                  </pic:blipFill>
                  <pic:spPr>
                    <a:xfrm>
                      <a:off x="0" y="0"/>
                      <a:ext cx="5653985" cy="574548"/>
                    </a:xfrm>
                    <a:prstGeom prst="rect">
                      <a:avLst/>
                    </a:prstGeom>
                  </pic:spPr>
                </pic:pic>
              </a:graphicData>
            </a:graphic>
          </wp:anchor>
        </w:drawing>
      </w:r>
    </w:p>
    <w:p w:rsidR="004C368E" w:rsidRDefault="004C368E" w:rsidP="004C368E">
      <w:pPr>
        <w:pStyle w:val="BodyText"/>
        <w:rPr>
          <w:b/>
          <w:sz w:val="20"/>
        </w:rPr>
      </w:pPr>
    </w:p>
    <w:p w:rsidR="004C368E" w:rsidRDefault="004C368E" w:rsidP="004C368E">
      <w:pPr>
        <w:pStyle w:val="BodyText"/>
        <w:rPr>
          <w:b/>
          <w:sz w:val="29"/>
        </w:rPr>
      </w:pPr>
      <w:r>
        <w:rPr>
          <w:noProof/>
          <w:lang w:bidi="ar-SA"/>
        </w:rPr>
        <w:drawing>
          <wp:anchor distT="0" distB="0" distL="0" distR="0" simplePos="0" relativeHeight="251676672" behindDoc="0" locked="0" layoutInCell="1" allowOverlap="1" wp14:anchorId="5EF4D81F" wp14:editId="721413B8">
            <wp:simplePos x="0" y="0"/>
            <wp:positionH relativeFrom="page">
              <wp:posOffset>674370</wp:posOffset>
            </wp:positionH>
            <wp:positionV relativeFrom="paragraph">
              <wp:posOffset>237005</wp:posOffset>
            </wp:positionV>
            <wp:extent cx="5615005" cy="574548"/>
            <wp:effectExtent l="0" t="0" r="0" b="0"/>
            <wp:wrapTopAndBottom/>
            <wp:docPr id="3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3.jpeg"/>
                    <pic:cNvPicPr/>
                  </pic:nvPicPr>
                  <pic:blipFill>
                    <a:blip r:embed="rId64" cstate="print"/>
                    <a:stretch>
                      <a:fillRect/>
                    </a:stretch>
                  </pic:blipFill>
                  <pic:spPr>
                    <a:xfrm>
                      <a:off x="0" y="0"/>
                      <a:ext cx="5615005" cy="574548"/>
                    </a:xfrm>
                    <a:prstGeom prst="rect">
                      <a:avLst/>
                    </a:prstGeom>
                  </pic:spPr>
                </pic:pic>
              </a:graphicData>
            </a:graphic>
          </wp:anchor>
        </w:drawing>
      </w:r>
    </w:p>
    <w:p w:rsidR="004C368E" w:rsidRDefault="004C368E" w:rsidP="004C368E">
      <w:pPr>
        <w:pStyle w:val="BodyText"/>
        <w:rPr>
          <w:b/>
          <w:sz w:val="20"/>
        </w:rPr>
      </w:pPr>
    </w:p>
    <w:p w:rsidR="004C368E" w:rsidRPr="00245B45" w:rsidRDefault="004C368E" w:rsidP="00245B45">
      <w:pPr>
        <w:pStyle w:val="BodyText"/>
        <w:spacing w:before="6"/>
        <w:rPr>
          <w:b/>
          <w:sz w:val="21"/>
        </w:rPr>
        <w:sectPr w:rsidR="004C368E" w:rsidRPr="00245B45">
          <w:pgSz w:w="12240" w:h="15840"/>
          <w:pgMar w:top="1500" w:right="1660" w:bottom="280" w:left="620" w:header="720" w:footer="720" w:gutter="0"/>
          <w:cols w:space="720"/>
        </w:sectPr>
      </w:pPr>
      <w:r>
        <w:rPr>
          <w:noProof/>
          <w:lang w:bidi="ar-SA"/>
        </w:rPr>
        <w:drawing>
          <wp:anchor distT="0" distB="0" distL="0" distR="0" simplePos="0" relativeHeight="251677696" behindDoc="0" locked="0" layoutInCell="1" allowOverlap="1" wp14:anchorId="505DCFE3" wp14:editId="39FD11FB">
            <wp:simplePos x="0" y="0"/>
            <wp:positionH relativeFrom="page">
              <wp:posOffset>679450</wp:posOffset>
            </wp:positionH>
            <wp:positionV relativeFrom="paragraph">
              <wp:posOffset>182034</wp:posOffset>
            </wp:positionV>
            <wp:extent cx="5711772" cy="314706"/>
            <wp:effectExtent l="0" t="0" r="0" b="0"/>
            <wp:wrapTopAndBottom/>
            <wp:docPr id="3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4.jpeg"/>
                    <pic:cNvPicPr/>
                  </pic:nvPicPr>
                  <pic:blipFill>
                    <a:blip r:embed="rId65" cstate="print"/>
                    <a:stretch>
                      <a:fillRect/>
                    </a:stretch>
                  </pic:blipFill>
                  <pic:spPr>
                    <a:xfrm>
                      <a:off x="0" y="0"/>
                      <a:ext cx="5711772" cy="314706"/>
                    </a:xfrm>
                    <a:prstGeom prst="rect">
                      <a:avLst/>
                    </a:prstGeom>
                  </pic:spPr>
                </pic:pic>
              </a:graphicData>
            </a:graphic>
          </wp:anchor>
        </w:drawing>
      </w:r>
      <w:r>
        <w:rPr>
          <w:noProof/>
          <w:lang w:bidi="ar-SA"/>
        </w:rPr>
        <w:drawing>
          <wp:anchor distT="0" distB="0" distL="0" distR="0" simplePos="0" relativeHeight="251678720" behindDoc="0" locked="0" layoutInCell="1" allowOverlap="1" wp14:anchorId="5536F0AD" wp14:editId="37BC102A">
            <wp:simplePos x="0" y="0"/>
            <wp:positionH relativeFrom="page">
              <wp:posOffset>664209</wp:posOffset>
            </wp:positionH>
            <wp:positionV relativeFrom="paragraph">
              <wp:posOffset>224978</wp:posOffset>
            </wp:positionV>
            <wp:extent cx="5658145" cy="1016507"/>
            <wp:effectExtent l="0" t="0" r="0" b="0"/>
            <wp:wrapTopAndBottom/>
            <wp:docPr id="4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5.jpeg"/>
                    <pic:cNvPicPr/>
                  </pic:nvPicPr>
                  <pic:blipFill>
                    <a:blip r:embed="rId66" cstate="print"/>
                    <a:stretch>
                      <a:fillRect/>
                    </a:stretch>
                  </pic:blipFill>
                  <pic:spPr>
                    <a:xfrm>
                      <a:off x="0" y="0"/>
                      <a:ext cx="5658145" cy="1016507"/>
                    </a:xfrm>
                    <a:prstGeom prst="rect">
                      <a:avLst/>
                    </a:prstGeom>
                  </pic:spPr>
                </pic:pic>
              </a:graphicData>
            </a:graphic>
          </wp:anchor>
        </w:drawing>
      </w:r>
    </w:p>
    <w:p w:rsidR="004C368E" w:rsidRDefault="004C368E" w:rsidP="00245B45">
      <w:pPr>
        <w:pStyle w:val="BodyText"/>
        <w:rPr>
          <w:sz w:val="20"/>
        </w:rPr>
      </w:pPr>
      <w:r>
        <w:rPr>
          <w:noProof/>
          <w:sz w:val="20"/>
          <w:lang w:bidi="ar-SA"/>
        </w:rPr>
        <w:lastRenderedPageBreak/>
        <w:drawing>
          <wp:inline distT="0" distB="0" distL="0" distR="0" wp14:anchorId="4E9E5EAF" wp14:editId="2CA34F25">
            <wp:extent cx="5974080" cy="5801600"/>
            <wp:effectExtent l="0" t="0" r="7620" b="8890"/>
            <wp:docPr id="48" name="Picture 48" descr="C:\Users\Pawan Sharma\Downloads\WhatsApp Image 2018-12-20 at 9.50.3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wan Sharma\Downloads\WhatsApp Image 2018-12-20 at 9.50.32 AM.jpe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76797" cy="5804238"/>
                    </a:xfrm>
                    <a:prstGeom prst="rect">
                      <a:avLst/>
                    </a:prstGeom>
                    <a:noFill/>
                    <a:ln>
                      <a:noFill/>
                    </a:ln>
                  </pic:spPr>
                </pic:pic>
              </a:graphicData>
            </a:graphic>
          </wp:inline>
        </w:drawing>
      </w:r>
    </w:p>
    <w:p w:rsidR="004C368E" w:rsidRDefault="004C368E" w:rsidP="004C368E">
      <w:pPr>
        <w:pStyle w:val="BodyText"/>
        <w:rPr>
          <w:b/>
          <w:sz w:val="20"/>
        </w:rPr>
      </w:pPr>
    </w:p>
    <w:p w:rsidR="004C368E" w:rsidRDefault="004C368E" w:rsidP="004C368E">
      <w:pPr>
        <w:pStyle w:val="BodyText"/>
        <w:spacing w:before="10"/>
        <w:rPr>
          <w:b/>
          <w:sz w:val="28"/>
        </w:rPr>
      </w:pPr>
      <w:r>
        <w:rPr>
          <w:noProof/>
          <w:lang w:bidi="ar-SA"/>
        </w:rPr>
        <w:drawing>
          <wp:anchor distT="0" distB="0" distL="0" distR="0" simplePos="0" relativeHeight="251679744" behindDoc="0" locked="0" layoutInCell="1" allowOverlap="1" wp14:anchorId="057EEB0F" wp14:editId="710C52BF">
            <wp:simplePos x="0" y="0"/>
            <wp:positionH relativeFrom="page">
              <wp:posOffset>765175</wp:posOffset>
            </wp:positionH>
            <wp:positionV relativeFrom="paragraph">
              <wp:posOffset>235597</wp:posOffset>
            </wp:positionV>
            <wp:extent cx="5624817" cy="2320290"/>
            <wp:effectExtent l="0" t="0" r="0" b="0"/>
            <wp:wrapTopAndBottom/>
            <wp:docPr id="4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7.jpeg"/>
                    <pic:cNvPicPr/>
                  </pic:nvPicPr>
                  <pic:blipFill>
                    <a:blip r:embed="rId68" cstate="print"/>
                    <a:stretch>
                      <a:fillRect/>
                    </a:stretch>
                  </pic:blipFill>
                  <pic:spPr>
                    <a:xfrm>
                      <a:off x="0" y="0"/>
                      <a:ext cx="5624817" cy="2320290"/>
                    </a:xfrm>
                    <a:prstGeom prst="rect">
                      <a:avLst/>
                    </a:prstGeom>
                  </pic:spPr>
                </pic:pic>
              </a:graphicData>
            </a:graphic>
          </wp:anchor>
        </w:drawing>
      </w:r>
    </w:p>
    <w:p w:rsidR="006D332A" w:rsidRDefault="006D332A" w:rsidP="006D332A">
      <w:pPr>
        <w:pStyle w:val="Heading1"/>
        <w:numPr>
          <w:ilvl w:val="0"/>
          <w:numId w:val="0"/>
        </w:numPr>
        <w:jc w:val="center"/>
      </w:pPr>
    </w:p>
    <w:p w:rsidR="006D332A" w:rsidRDefault="006D332A">
      <w:pPr>
        <w:rPr>
          <w:rFonts w:asciiTheme="majorHAnsi" w:eastAsiaTheme="majorEastAsia" w:hAnsiTheme="majorHAnsi" w:cstheme="majorBidi"/>
          <w:b/>
          <w:bCs/>
          <w:kern w:val="32"/>
          <w:sz w:val="32"/>
          <w:szCs w:val="32"/>
        </w:rPr>
      </w:pPr>
      <w:r>
        <w:br w:type="page"/>
      </w:r>
    </w:p>
    <w:p w:rsidR="007C1952" w:rsidRDefault="007C1952" w:rsidP="006D332A">
      <w:pPr>
        <w:pStyle w:val="Heading1"/>
        <w:numPr>
          <w:ilvl w:val="0"/>
          <w:numId w:val="0"/>
        </w:numPr>
        <w:jc w:val="center"/>
        <w:sectPr w:rsidR="007C1952">
          <w:footerReference w:type="default" r:id="rId69"/>
          <w:pgSz w:w="12240" w:h="15840"/>
          <w:pgMar w:top="1480" w:right="1720" w:bottom="280" w:left="1720" w:header="0" w:footer="1664" w:gutter="0"/>
          <w:cols w:space="720"/>
        </w:sectPr>
      </w:pPr>
    </w:p>
    <w:p w:rsidR="007C1952" w:rsidRDefault="007C1952">
      <w:pPr>
        <w:ind w:left="100"/>
      </w:pPr>
    </w:p>
    <w:p w:rsidR="007C1952" w:rsidRDefault="007C1952">
      <w:pPr>
        <w:spacing w:before="7" w:line="100" w:lineRule="exact"/>
        <w:rPr>
          <w:sz w:val="11"/>
          <w:szCs w:val="11"/>
        </w:rPr>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6D332A">
      <w:pPr>
        <w:spacing w:before="20"/>
        <w:ind w:left="3667" w:right="3665"/>
        <w:jc w:val="center"/>
        <w:rPr>
          <w:sz w:val="32"/>
          <w:szCs w:val="32"/>
        </w:rPr>
      </w:pPr>
      <w:r>
        <w:rPr>
          <w:b/>
          <w:sz w:val="32"/>
          <w:szCs w:val="32"/>
        </w:rPr>
        <w:t>Chapter 6</w:t>
      </w:r>
    </w:p>
    <w:p w:rsidR="007C1952" w:rsidRDefault="007C1952">
      <w:pPr>
        <w:spacing w:before="1" w:line="160" w:lineRule="exact"/>
        <w:rPr>
          <w:sz w:val="17"/>
          <w:szCs w:val="17"/>
        </w:rPr>
      </w:pPr>
    </w:p>
    <w:p w:rsidR="007C1952" w:rsidRDefault="007C1952">
      <w:pPr>
        <w:spacing w:line="200" w:lineRule="exact"/>
      </w:pPr>
    </w:p>
    <w:p w:rsidR="007C1952" w:rsidRDefault="00F76590">
      <w:pPr>
        <w:ind w:left="1314" w:right="1309"/>
        <w:jc w:val="center"/>
        <w:rPr>
          <w:sz w:val="32"/>
          <w:szCs w:val="32"/>
        </w:rPr>
      </w:pPr>
      <w:r>
        <w:rPr>
          <w:b/>
          <w:sz w:val="32"/>
          <w:szCs w:val="32"/>
        </w:rPr>
        <w:t>CONCLUSION AND REMAINING WORK</w:t>
      </w:r>
    </w:p>
    <w:p w:rsidR="007C1952" w:rsidRDefault="007C1952">
      <w:pPr>
        <w:spacing w:before="7" w:line="140" w:lineRule="exact"/>
        <w:rPr>
          <w:sz w:val="14"/>
          <w:szCs w:val="14"/>
        </w:rPr>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F76590">
      <w:pPr>
        <w:ind w:left="4302" w:right="4302"/>
        <w:jc w:val="center"/>
        <w:rPr>
          <w:sz w:val="24"/>
          <w:szCs w:val="24"/>
        </w:rPr>
        <w:sectPr w:rsidR="007C1952">
          <w:footerReference w:type="default" r:id="rId70"/>
          <w:pgSz w:w="12240" w:h="15840"/>
          <w:pgMar w:top="1480" w:right="1720" w:bottom="280" w:left="1720" w:header="0" w:footer="0" w:gutter="0"/>
          <w:cols w:space="720"/>
        </w:sectPr>
      </w:pPr>
      <w:proofErr w:type="gramStart"/>
      <w:r>
        <w:rPr>
          <w:sz w:val="24"/>
          <w:szCs w:val="24"/>
        </w:rPr>
        <w:t>x</w:t>
      </w:r>
      <w:proofErr w:type="gramEnd"/>
    </w:p>
    <w:p w:rsidR="007C1952" w:rsidRDefault="006D332A">
      <w:pPr>
        <w:spacing w:before="58"/>
        <w:ind w:left="100" w:right="7681"/>
        <w:jc w:val="both"/>
        <w:rPr>
          <w:sz w:val="28"/>
          <w:szCs w:val="28"/>
        </w:rPr>
      </w:pPr>
      <w:r>
        <w:rPr>
          <w:b/>
          <w:w w:val="99"/>
          <w:sz w:val="28"/>
          <w:szCs w:val="28"/>
        </w:rPr>
        <w:lastRenderedPageBreak/>
        <w:t>6</w:t>
      </w:r>
      <w:r w:rsidR="00F76590">
        <w:rPr>
          <w:b/>
          <w:w w:val="99"/>
          <w:sz w:val="28"/>
          <w:szCs w:val="28"/>
        </w:rPr>
        <w:t>.1</w:t>
      </w:r>
      <w:r w:rsidR="00F76590">
        <w:rPr>
          <w:b/>
          <w:sz w:val="28"/>
          <w:szCs w:val="28"/>
        </w:rPr>
        <w:t xml:space="preserve"> </w:t>
      </w:r>
      <w:r w:rsidR="00F76590">
        <w:rPr>
          <w:b/>
          <w:w w:val="99"/>
          <w:sz w:val="28"/>
          <w:szCs w:val="28"/>
        </w:rPr>
        <w:t>Conclusion</w:t>
      </w:r>
    </w:p>
    <w:p w:rsidR="007C1952" w:rsidRDefault="007C1952">
      <w:pPr>
        <w:spacing w:before="5" w:line="100" w:lineRule="exact"/>
        <w:rPr>
          <w:sz w:val="11"/>
          <w:szCs w:val="11"/>
        </w:rPr>
      </w:pPr>
    </w:p>
    <w:p w:rsidR="007C1952" w:rsidRDefault="007C1952">
      <w:pPr>
        <w:spacing w:line="200" w:lineRule="exact"/>
      </w:pPr>
    </w:p>
    <w:p w:rsidR="007C1952" w:rsidRDefault="003A320B">
      <w:pPr>
        <w:ind w:left="100" w:right="151"/>
        <w:rPr>
          <w:sz w:val="24"/>
          <w:szCs w:val="24"/>
        </w:rPr>
      </w:pPr>
      <w:r>
        <w:rPr>
          <w:sz w:val="24"/>
          <w:szCs w:val="24"/>
        </w:rPr>
        <w:t>This method considers the content of the message to predict its category rather than relying on the fixed pre –specified set of keywords.</w:t>
      </w:r>
      <w:r w:rsidR="00D86229">
        <w:rPr>
          <w:sz w:val="24"/>
          <w:szCs w:val="24"/>
        </w:rPr>
        <w:t xml:space="preserve"> </w:t>
      </w:r>
      <w:proofErr w:type="gramStart"/>
      <w:r>
        <w:rPr>
          <w:sz w:val="24"/>
          <w:szCs w:val="24"/>
        </w:rPr>
        <w:t>Thus ,</w:t>
      </w:r>
      <w:proofErr w:type="gramEnd"/>
      <w:r>
        <w:rPr>
          <w:sz w:val="24"/>
          <w:szCs w:val="24"/>
        </w:rPr>
        <w:t xml:space="preserve"> it can adapt to spammer tactics and dynamically build its knowledge base.</w:t>
      </w:r>
      <w:r w:rsidR="00D86229">
        <w:rPr>
          <w:sz w:val="24"/>
          <w:szCs w:val="24"/>
        </w:rPr>
        <w:t xml:space="preserve"> </w:t>
      </w:r>
      <w:r>
        <w:rPr>
          <w:sz w:val="24"/>
          <w:szCs w:val="24"/>
        </w:rPr>
        <w:t xml:space="preserve">It was shown that </w:t>
      </w:r>
      <w:proofErr w:type="gramStart"/>
      <w:r>
        <w:rPr>
          <w:sz w:val="24"/>
          <w:szCs w:val="24"/>
        </w:rPr>
        <w:t>the</w:t>
      </w:r>
      <w:r w:rsidR="00D86229">
        <w:rPr>
          <w:sz w:val="24"/>
          <w:szCs w:val="24"/>
        </w:rPr>
        <w:t xml:space="preserve"> </w:t>
      </w:r>
      <w:r>
        <w:rPr>
          <w:sz w:val="24"/>
          <w:szCs w:val="24"/>
        </w:rPr>
        <w:t xml:space="preserve"> classif</w:t>
      </w:r>
      <w:r w:rsidR="00D86229">
        <w:rPr>
          <w:sz w:val="24"/>
          <w:szCs w:val="24"/>
        </w:rPr>
        <w:t>i</w:t>
      </w:r>
      <w:r>
        <w:rPr>
          <w:sz w:val="24"/>
          <w:szCs w:val="24"/>
        </w:rPr>
        <w:t>er</w:t>
      </w:r>
      <w:proofErr w:type="gramEnd"/>
      <w:r>
        <w:rPr>
          <w:sz w:val="24"/>
          <w:szCs w:val="24"/>
        </w:rPr>
        <w:t xml:space="preserve"> can achieve very good results provided that we choose enough training samples</w:t>
      </w:r>
      <w:r w:rsidR="00D86229">
        <w:rPr>
          <w:sz w:val="24"/>
          <w:szCs w:val="24"/>
        </w:rPr>
        <w:t xml:space="preserve"> of legitimate and spam e-mails.</w:t>
      </w:r>
      <w:r>
        <w:rPr>
          <w:sz w:val="24"/>
          <w:szCs w:val="24"/>
        </w:rPr>
        <w:t xml:space="preserve"> </w:t>
      </w:r>
    </w:p>
    <w:p w:rsidR="007C1952" w:rsidRDefault="007C1952">
      <w:pPr>
        <w:spacing w:before="3" w:line="160" w:lineRule="exact"/>
        <w:rPr>
          <w:sz w:val="17"/>
          <w:szCs w:val="17"/>
        </w:rPr>
      </w:pPr>
    </w:p>
    <w:p w:rsidR="007C1952" w:rsidRDefault="007C1952">
      <w:pPr>
        <w:spacing w:line="200" w:lineRule="exact"/>
      </w:pPr>
    </w:p>
    <w:p w:rsidR="007C1952" w:rsidRDefault="006D332A">
      <w:pPr>
        <w:ind w:left="100" w:right="6940"/>
        <w:jc w:val="both"/>
        <w:rPr>
          <w:sz w:val="28"/>
          <w:szCs w:val="28"/>
        </w:rPr>
      </w:pPr>
      <w:r>
        <w:rPr>
          <w:b/>
          <w:w w:val="99"/>
          <w:sz w:val="28"/>
          <w:szCs w:val="28"/>
        </w:rPr>
        <w:t>6</w:t>
      </w:r>
      <w:r w:rsidR="00F76590">
        <w:rPr>
          <w:b/>
          <w:w w:val="99"/>
          <w:sz w:val="28"/>
          <w:szCs w:val="28"/>
        </w:rPr>
        <w:t>.2</w:t>
      </w:r>
      <w:r w:rsidR="00F76590">
        <w:rPr>
          <w:b/>
          <w:sz w:val="28"/>
          <w:szCs w:val="28"/>
        </w:rPr>
        <w:t xml:space="preserve"> </w:t>
      </w:r>
      <w:r w:rsidR="00F76590">
        <w:rPr>
          <w:b/>
          <w:w w:val="99"/>
          <w:sz w:val="28"/>
          <w:szCs w:val="28"/>
        </w:rPr>
        <w:t>Remaining</w:t>
      </w:r>
      <w:r w:rsidR="00F76590">
        <w:rPr>
          <w:b/>
          <w:sz w:val="28"/>
          <w:szCs w:val="28"/>
        </w:rPr>
        <w:t xml:space="preserve"> </w:t>
      </w:r>
      <w:r w:rsidR="00F76590">
        <w:rPr>
          <w:b/>
          <w:w w:val="99"/>
          <w:sz w:val="28"/>
          <w:szCs w:val="28"/>
        </w:rPr>
        <w:t>Work</w:t>
      </w:r>
    </w:p>
    <w:p w:rsidR="007C1952" w:rsidRDefault="007C1952">
      <w:pPr>
        <w:spacing w:before="5" w:line="100" w:lineRule="exact"/>
        <w:rPr>
          <w:sz w:val="11"/>
          <w:szCs w:val="11"/>
        </w:rPr>
      </w:pPr>
    </w:p>
    <w:p w:rsidR="007C1952" w:rsidRDefault="007C1952">
      <w:pPr>
        <w:spacing w:line="200" w:lineRule="exact"/>
      </w:pPr>
    </w:p>
    <w:p w:rsidR="007C1952" w:rsidRDefault="00F76590">
      <w:pPr>
        <w:ind w:left="100" w:right="80"/>
        <w:jc w:val="both"/>
        <w:rPr>
          <w:sz w:val="24"/>
          <w:szCs w:val="24"/>
        </w:rPr>
      </w:pPr>
      <w:r>
        <w:rPr>
          <w:sz w:val="24"/>
          <w:szCs w:val="24"/>
        </w:rPr>
        <w:t xml:space="preserve">As of now, our system is only configured to </w:t>
      </w:r>
      <w:r w:rsidR="00B05003">
        <w:rPr>
          <w:sz w:val="24"/>
          <w:szCs w:val="24"/>
        </w:rPr>
        <w:t>loading data, prepare corpus, data to vectors, tokenizing and training the data</w:t>
      </w:r>
      <w:r w:rsidR="006D332A">
        <w:rPr>
          <w:sz w:val="24"/>
          <w:szCs w:val="24"/>
        </w:rPr>
        <w:t xml:space="preserve"> using label</w:t>
      </w:r>
      <w:r>
        <w:rPr>
          <w:sz w:val="24"/>
          <w:szCs w:val="24"/>
        </w:rPr>
        <w:t>. It will be c</w:t>
      </w:r>
      <w:r w:rsidR="00B05003">
        <w:rPr>
          <w:sz w:val="24"/>
          <w:szCs w:val="24"/>
        </w:rPr>
        <w:t xml:space="preserve">oded for SMS filteration.one of the primary work </w:t>
      </w:r>
      <w:proofErr w:type="gramStart"/>
      <w:r w:rsidR="00B05003">
        <w:rPr>
          <w:sz w:val="24"/>
          <w:szCs w:val="24"/>
        </w:rPr>
        <w:t>remaining  to</w:t>
      </w:r>
      <w:proofErr w:type="gramEnd"/>
      <w:r w:rsidR="00B05003">
        <w:rPr>
          <w:sz w:val="24"/>
          <w:szCs w:val="24"/>
        </w:rPr>
        <w:t xml:space="preserve"> execute is testing the filter by variant data sets.</w:t>
      </w:r>
    </w:p>
    <w:p w:rsidR="007C1952" w:rsidRDefault="007C1952">
      <w:pPr>
        <w:spacing w:before="17" w:line="260" w:lineRule="exact"/>
        <w:rPr>
          <w:sz w:val="26"/>
          <w:szCs w:val="26"/>
        </w:rPr>
      </w:pPr>
    </w:p>
    <w:p w:rsidR="007C1952" w:rsidRDefault="007C1952">
      <w:pPr>
        <w:ind w:left="100" w:right="71"/>
        <w:jc w:val="both"/>
        <w:rPr>
          <w:sz w:val="24"/>
          <w:szCs w:val="24"/>
        </w:rPr>
      </w:pPr>
    </w:p>
    <w:p w:rsidR="007C1952" w:rsidRDefault="007C1952">
      <w:pPr>
        <w:spacing w:before="10" w:line="120" w:lineRule="exact"/>
        <w:rPr>
          <w:sz w:val="12"/>
          <w:szCs w:val="12"/>
        </w:rPr>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ind w:left="4602" w:right="4618"/>
        <w:jc w:val="center"/>
        <w:rPr>
          <w:sz w:val="28"/>
          <w:szCs w:val="28"/>
        </w:rPr>
        <w:sectPr w:rsidR="007C1952">
          <w:footerReference w:type="default" r:id="rId71"/>
          <w:pgSz w:w="12240" w:h="15840"/>
          <w:pgMar w:top="1380" w:right="1320" w:bottom="280" w:left="1340" w:header="0" w:footer="0" w:gutter="0"/>
          <w:cols w:space="720"/>
        </w:sectPr>
      </w:pPr>
    </w:p>
    <w:p w:rsidR="007C1952" w:rsidRDefault="007C1952">
      <w:pPr>
        <w:spacing w:before="2" w:line="120" w:lineRule="exact"/>
        <w:rPr>
          <w:sz w:val="12"/>
          <w:szCs w:val="12"/>
        </w:rPr>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7C1952">
      <w:pPr>
        <w:spacing w:line="200" w:lineRule="exact"/>
      </w:pPr>
    </w:p>
    <w:p w:rsidR="007C1952" w:rsidRDefault="006D332A">
      <w:pPr>
        <w:spacing w:before="20"/>
        <w:ind w:left="3667" w:right="3665"/>
        <w:jc w:val="center"/>
        <w:rPr>
          <w:sz w:val="32"/>
          <w:szCs w:val="32"/>
        </w:rPr>
      </w:pPr>
      <w:r>
        <w:rPr>
          <w:b/>
          <w:sz w:val="32"/>
          <w:szCs w:val="32"/>
        </w:rPr>
        <w:t>Chapter 7</w:t>
      </w:r>
    </w:p>
    <w:p w:rsidR="007C1952" w:rsidRDefault="007C1952">
      <w:pPr>
        <w:spacing w:before="1" w:line="160" w:lineRule="exact"/>
        <w:rPr>
          <w:sz w:val="17"/>
          <w:szCs w:val="17"/>
        </w:rPr>
      </w:pPr>
    </w:p>
    <w:p w:rsidR="007C1952" w:rsidRDefault="007C1952">
      <w:pPr>
        <w:spacing w:line="200" w:lineRule="exact"/>
      </w:pPr>
    </w:p>
    <w:p w:rsidR="007C1952" w:rsidRDefault="00F76590">
      <w:pPr>
        <w:ind w:left="3283" w:right="3274"/>
        <w:jc w:val="center"/>
        <w:rPr>
          <w:sz w:val="32"/>
          <w:szCs w:val="32"/>
        </w:rPr>
        <w:sectPr w:rsidR="007C1952">
          <w:footerReference w:type="default" r:id="rId72"/>
          <w:pgSz w:w="12240" w:h="15840"/>
          <w:pgMar w:top="1480" w:right="1720" w:bottom="280" w:left="1720" w:header="0" w:footer="1938" w:gutter="0"/>
          <w:cols w:space="720"/>
        </w:sectPr>
      </w:pPr>
      <w:r>
        <w:rPr>
          <w:b/>
          <w:sz w:val="32"/>
          <w:szCs w:val="32"/>
        </w:rPr>
        <w:t>REFERENCES</w:t>
      </w:r>
    </w:p>
    <w:p w:rsidR="00ED6F4C" w:rsidRDefault="00ED6F4C" w:rsidP="00ED6F4C">
      <w:pPr>
        <w:spacing w:before="72"/>
        <w:ind w:left="100" w:right="223"/>
        <w:rPr>
          <w:sz w:val="24"/>
          <w:szCs w:val="24"/>
        </w:rPr>
      </w:pPr>
      <w:r w:rsidRPr="00ED6F4C">
        <w:rPr>
          <w:sz w:val="24"/>
          <w:szCs w:val="24"/>
        </w:rPr>
        <w:lastRenderedPageBreak/>
        <w:t xml:space="preserve">[1] L.F. </w:t>
      </w:r>
      <w:proofErr w:type="spellStart"/>
      <w:r w:rsidRPr="00ED6F4C">
        <w:rPr>
          <w:sz w:val="24"/>
          <w:szCs w:val="24"/>
        </w:rPr>
        <w:t>Cranor</w:t>
      </w:r>
      <w:proofErr w:type="spellEnd"/>
      <w:r w:rsidRPr="00ED6F4C">
        <w:rPr>
          <w:sz w:val="24"/>
          <w:szCs w:val="24"/>
        </w:rPr>
        <w:t xml:space="preserve">, and B.A. </w:t>
      </w:r>
      <w:proofErr w:type="spellStart"/>
      <w:r w:rsidRPr="00ED6F4C">
        <w:rPr>
          <w:sz w:val="24"/>
          <w:szCs w:val="24"/>
        </w:rPr>
        <w:t>LaMacchia</w:t>
      </w:r>
      <w:proofErr w:type="spellEnd"/>
      <w:r w:rsidRPr="00ED6F4C">
        <w:rPr>
          <w:sz w:val="24"/>
          <w:szCs w:val="24"/>
        </w:rPr>
        <w:t xml:space="preserve">, “Spam!” Communications of the ACM, vol. 41 no. 8, pp. 74-83, Aug. 1998. </w:t>
      </w:r>
    </w:p>
    <w:p w:rsidR="00ED6F4C" w:rsidRDefault="00ED6F4C" w:rsidP="00ED6F4C">
      <w:pPr>
        <w:spacing w:before="72"/>
        <w:ind w:left="100" w:right="223"/>
        <w:rPr>
          <w:sz w:val="24"/>
          <w:szCs w:val="24"/>
        </w:rPr>
      </w:pPr>
      <w:r w:rsidRPr="00ED6F4C">
        <w:rPr>
          <w:sz w:val="24"/>
          <w:szCs w:val="24"/>
        </w:rPr>
        <w:t xml:space="preserve">  [2] MessageLabs, “MessageLabs Intelligence: 2006 Annual Security Report,” 2006. </w:t>
      </w:r>
      <w:hyperlink r:id="rId73" w:history="1">
        <w:r w:rsidRPr="00C65CD2">
          <w:rPr>
            <w:rStyle w:val="Hyperlink"/>
            <w:sz w:val="24"/>
            <w:szCs w:val="24"/>
          </w:rPr>
          <w:t>http://www.messagelabs.com/resources/mlireports</w:t>
        </w:r>
      </w:hyperlink>
    </w:p>
    <w:p w:rsidR="00ED6F4C" w:rsidRDefault="00ED6F4C" w:rsidP="00ED6F4C">
      <w:pPr>
        <w:spacing w:before="72"/>
        <w:ind w:left="100" w:right="223"/>
        <w:rPr>
          <w:sz w:val="24"/>
          <w:szCs w:val="24"/>
        </w:rPr>
      </w:pPr>
      <w:r w:rsidRPr="00ED6F4C">
        <w:rPr>
          <w:sz w:val="24"/>
          <w:szCs w:val="24"/>
        </w:rPr>
        <w:t xml:space="preserve">  </w:t>
      </w:r>
    </w:p>
    <w:p w:rsidR="00ED6F4C" w:rsidRDefault="007D6742" w:rsidP="00ED6F4C">
      <w:pPr>
        <w:spacing w:before="72"/>
        <w:ind w:left="100" w:right="223"/>
        <w:rPr>
          <w:sz w:val="24"/>
          <w:szCs w:val="24"/>
        </w:rPr>
      </w:pPr>
      <w:r>
        <w:rPr>
          <w:sz w:val="24"/>
          <w:szCs w:val="24"/>
        </w:rPr>
        <w:t>[3</w:t>
      </w:r>
      <w:r w:rsidR="00ED6F4C" w:rsidRPr="00ED6F4C">
        <w:rPr>
          <w:sz w:val="24"/>
          <w:szCs w:val="24"/>
        </w:rPr>
        <w:t>] M. Siponen and C. Stucke, “Effective anti-spam strategies in companies: an international study,” In Proc. of the 39th Annual Hawaii Int.  Conf. on System Sciences, 2006.</w:t>
      </w:r>
    </w:p>
    <w:p w:rsidR="00ED6F4C" w:rsidRDefault="00ED6F4C" w:rsidP="00ED6F4C">
      <w:pPr>
        <w:spacing w:before="72"/>
        <w:ind w:left="100" w:right="223"/>
        <w:rPr>
          <w:sz w:val="24"/>
          <w:szCs w:val="24"/>
        </w:rPr>
      </w:pPr>
      <w:r w:rsidRPr="00ED6F4C">
        <w:rPr>
          <w:sz w:val="24"/>
          <w:szCs w:val="24"/>
        </w:rPr>
        <w:t xml:space="preserve"> </w:t>
      </w:r>
      <w:r w:rsidR="007D6742">
        <w:rPr>
          <w:sz w:val="24"/>
          <w:szCs w:val="24"/>
        </w:rPr>
        <w:t>[4</w:t>
      </w:r>
      <w:r w:rsidRPr="00ED6F4C">
        <w:rPr>
          <w:sz w:val="24"/>
          <w:szCs w:val="24"/>
        </w:rPr>
        <w:t xml:space="preserve">] The British Computer Society. Anti-spam blamed for 5M lost hours, 2007. http://www.bcs.org/  </w:t>
      </w:r>
    </w:p>
    <w:p w:rsidR="00ED6F4C" w:rsidRDefault="007D6742" w:rsidP="00ED6F4C">
      <w:pPr>
        <w:spacing w:before="72"/>
        <w:ind w:left="100" w:right="223"/>
        <w:rPr>
          <w:sz w:val="24"/>
          <w:szCs w:val="24"/>
        </w:rPr>
      </w:pPr>
      <w:r>
        <w:rPr>
          <w:sz w:val="24"/>
          <w:szCs w:val="24"/>
        </w:rPr>
        <w:t>[5</w:t>
      </w:r>
      <w:r w:rsidR="00ED6F4C" w:rsidRPr="00ED6F4C">
        <w:rPr>
          <w:sz w:val="24"/>
          <w:szCs w:val="24"/>
        </w:rPr>
        <w:t xml:space="preserve">] X.-L. Wang, and I. Cloete, “Learning to classify e-mail: A survey,” In Proc. of the 4th Int. Conf. on Machine Learning and Cybernetics, Guangzhou, Aug. 2005.  </w:t>
      </w:r>
    </w:p>
    <w:p w:rsidR="00ED6F4C" w:rsidRDefault="007D6742" w:rsidP="00ED6F4C">
      <w:pPr>
        <w:spacing w:before="72"/>
        <w:ind w:left="100" w:right="223"/>
        <w:rPr>
          <w:sz w:val="24"/>
          <w:szCs w:val="24"/>
        </w:rPr>
      </w:pPr>
      <w:r>
        <w:rPr>
          <w:sz w:val="24"/>
          <w:szCs w:val="24"/>
        </w:rPr>
        <w:t>[6</w:t>
      </w:r>
      <w:r w:rsidR="00ED6F4C" w:rsidRPr="00ED6F4C">
        <w:rPr>
          <w:sz w:val="24"/>
          <w:szCs w:val="24"/>
        </w:rPr>
        <w:t xml:space="preserve">] H. Drucker, D. Wu, and V.N. Vapnik, "Support vector machines for spam categorization," IEEE Transactions on Neural Networks, vol. 10, no. 5, pp. 1048 – 1054, Sept. 1999. </w:t>
      </w:r>
    </w:p>
    <w:p w:rsidR="00ED6F4C" w:rsidRDefault="007D6742" w:rsidP="00ED6F4C">
      <w:pPr>
        <w:spacing w:before="72"/>
        <w:ind w:left="100" w:right="223"/>
        <w:rPr>
          <w:sz w:val="24"/>
          <w:szCs w:val="24"/>
        </w:rPr>
      </w:pPr>
      <w:r>
        <w:rPr>
          <w:sz w:val="24"/>
          <w:szCs w:val="24"/>
        </w:rPr>
        <w:t>[7</w:t>
      </w:r>
      <w:r w:rsidR="00ED6F4C" w:rsidRPr="00ED6F4C">
        <w:rPr>
          <w:sz w:val="24"/>
          <w:szCs w:val="24"/>
        </w:rPr>
        <w:t xml:space="preserve">] G. Sakkis, I. Androutsopoulos, G. Paliouras, “A memory-based approach to anti-spam filtering,” Information Retrieval, vol. 6, pp. 49-73, 2003.  </w:t>
      </w:r>
    </w:p>
    <w:p w:rsidR="00ED6F4C" w:rsidRDefault="007D6742" w:rsidP="007D6742">
      <w:pPr>
        <w:spacing w:before="72"/>
        <w:ind w:left="100" w:right="223"/>
        <w:rPr>
          <w:sz w:val="24"/>
          <w:szCs w:val="24"/>
        </w:rPr>
      </w:pPr>
      <w:r>
        <w:rPr>
          <w:sz w:val="24"/>
          <w:szCs w:val="24"/>
        </w:rPr>
        <w:t>[8</w:t>
      </w:r>
      <w:r w:rsidR="00ED6F4C" w:rsidRPr="00ED6F4C">
        <w:rPr>
          <w:sz w:val="24"/>
          <w:szCs w:val="24"/>
        </w:rPr>
        <w:t xml:space="preserve">] D.C. Trudgian, “Spam Classification Using Nearest Neighbour Techniques,” In Proc. of the Fifth Int. Conf. on Intelligent Data Engineering and Automated Learning (IDEAL04), UK, 2004.   </w:t>
      </w:r>
    </w:p>
    <w:p w:rsidR="007D6742" w:rsidRDefault="007D6742" w:rsidP="00ED6F4C">
      <w:pPr>
        <w:spacing w:before="72"/>
        <w:ind w:left="100" w:right="223"/>
        <w:rPr>
          <w:sz w:val="24"/>
          <w:szCs w:val="24"/>
        </w:rPr>
      </w:pPr>
      <w:r>
        <w:rPr>
          <w:sz w:val="24"/>
          <w:szCs w:val="24"/>
        </w:rPr>
        <w:t xml:space="preserve"> [9</w:t>
      </w:r>
      <w:r w:rsidR="00ED6F4C" w:rsidRPr="00ED6F4C">
        <w:rPr>
          <w:sz w:val="24"/>
          <w:szCs w:val="24"/>
        </w:rPr>
        <w:t xml:space="preserve">] J. Clark, I. Koprinska, and J. Poon, “A neural network based approach to automated e-mail classification,” In Proc. of the IEEE/WIC Int.  Conf. on Web Intelligence (WI’03), 2003. </w:t>
      </w:r>
    </w:p>
    <w:p w:rsidR="00ED6F4C" w:rsidRDefault="007D6742" w:rsidP="007D6742">
      <w:pPr>
        <w:spacing w:before="72"/>
        <w:ind w:right="223"/>
        <w:jc w:val="both"/>
        <w:rPr>
          <w:sz w:val="24"/>
          <w:szCs w:val="24"/>
        </w:rPr>
      </w:pPr>
      <w:r>
        <w:rPr>
          <w:sz w:val="24"/>
          <w:szCs w:val="24"/>
        </w:rPr>
        <w:t>[10</w:t>
      </w:r>
      <w:r w:rsidR="00ED6F4C" w:rsidRPr="00ED6F4C">
        <w:rPr>
          <w:sz w:val="24"/>
          <w:szCs w:val="24"/>
        </w:rPr>
        <w:t>] M. Sahami, S. Dumais, D. Heckerman, and E. Horvitz, “A Bayesian approach to filtering junk e-mail,” In Proc. of AAAI’98 Workshop on Learning for Text Categorization, Madison, WI, July 1998.</w:t>
      </w:r>
    </w:p>
    <w:p w:rsidR="00ED6F4C" w:rsidRPr="00ED6F4C" w:rsidRDefault="007D6742" w:rsidP="00ED6F4C">
      <w:pPr>
        <w:spacing w:before="72"/>
        <w:ind w:left="100" w:right="223"/>
        <w:rPr>
          <w:sz w:val="24"/>
          <w:szCs w:val="24"/>
        </w:rPr>
      </w:pPr>
      <w:r>
        <w:rPr>
          <w:sz w:val="24"/>
          <w:szCs w:val="24"/>
        </w:rPr>
        <w:t xml:space="preserve"> [11</w:t>
      </w:r>
      <w:r w:rsidR="00ED6F4C" w:rsidRPr="00ED6F4C">
        <w:rPr>
          <w:sz w:val="24"/>
          <w:szCs w:val="24"/>
        </w:rPr>
        <w:t xml:space="preserve">] J. Provost, “Naïve-Bayes vs. rule-learning in classification of e-mail,” The University of Texas at Austin, Department of Computer Sciences Rep. AI-TR99-284, 1999.  </w:t>
      </w:r>
    </w:p>
    <w:p w:rsidR="007C1952" w:rsidRDefault="007C1952" w:rsidP="00ED6F4C">
      <w:pPr>
        <w:spacing w:before="72"/>
        <w:ind w:left="100" w:right="223"/>
        <w:rPr>
          <w:sz w:val="24"/>
          <w:szCs w:val="24"/>
        </w:rPr>
      </w:pPr>
    </w:p>
    <w:sectPr w:rsidR="007C1952">
      <w:footerReference w:type="default" r:id="rId74"/>
      <w:pgSz w:w="12240" w:h="15840"/>
      <w:pgMar w:top="1360" w:right="1440" w:bottom="280" w:left="1340" w:header="0" w:footer="193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7D2F" w:rsidRDefault="00667D2F">
      <w:r>
        <w:separator/>
      </w:r>
    </w:p>
  </w:endnote>
  <w:endnote w:type="continuationSeparator" w:id="0">
    <w:p w:rsidR="00667D2F" w:rsidRDefault="00667D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6590" w:rsidRDefault="00667D2F">
    <w:pPr>
      <w:spacing w:line="200" w:lineRule="exact"/>
    </w:pPr>
    <w:r>
      <w:pict>
        <v:shapetype id="_x0000_t202" coordsize="21600,21600" o:spt="202" path="m,l,21600r21600,l21600,xe">
          <v:stroke joinstyle="miter"/>
          <v:path gradientshapeok="t" o:connecttype="rect"/>
        </v:shapetype>
        <v:shape id="_x0000_s2063" type="#_x0000_t202" style="position:absolute;margin-left:303.45pt;margin-top:696.6pt;width:5.35pt;height:14pt;z-index:-251662336;mso-position-horizontal-relative:page;mso-position-vertical-relative:page" filled="f" stroked="f">
          <v:textbox inset="0,0,0,0">
            <w:txbxContent>
              <w:p w:rsidR="00F76590" w:rsidRDefault="00F76590">
                <w:pPr>
                  <w:spacing w:line="260" w:lineRule="exact"/>
                  <w:ind w:left="20" w:right="-36"/>
                  <w:rPr>
                    <w:sz w:val="24"/>
                    <w:szCs w:val="24"/>
                  </w:rPr>
                </w:pPr>
                <w:proofErr w:type="spellStart"/>
                <w:proofErr w:type="gramStart"/>
                <w:r>
                  <w:rPr>
                    <w:sz w:val="24"/>
                    <w:szCs w:val="24"/>
                  </w:rPr>
                  <w:t>i</w:t>
                </w:r>
                <w:proofErr w:type="spellEnd"/>
                <w:proofErr w:type="gramEnd"/>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6590" w:rsidRDefault="004C368E">
    <w:pPr>
      <w:spacing w:line="200" w:lineRule="exact"/>
    </w:pPr>
    <w:r>
      <w:rPr>
        <w:noProof/>
      </w:rPr>
      <mc:AlternateContent>
        <mc:Choice Requires="wps">
          <w:drawing>
            <wp:anchor distT="0" distB="0" distL="114300" distR="114300" simplePos="0" relativeHeight="251658240" behindDoc="1" locked="0" layoutInCell="1" allowOverlap="1">
              <wp:simplePos x="0" y="0"/>
              <wp:positionH relativeFrom="page">
                <wp:posOffset>3675380</wp:posOffset>
              </wp:positionH>
              <wp:positionV relativeFrom="page">
                <wp:posOffset>8862060</wp:posOffset>
              </wp:positionV>
              <wp:extent cx="138430" cy="177800"/>
              <wp:effectExtent l="0" t="3810" r="0"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3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6590" w:rsidRDefault="00F76590">
                          <w:pPr>
                            <w:spacing w:line="260" w:lineRule="exact"/>
                            <w:ind w:left="20" w:right="-36"/>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 o:spid="_x0000_s1026" type="#_x0000_t202" style="position:absolute;margin-left:289.4pt;margin-top:697.8pt;width:10.9pt;height:14pt;z-index:-13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" filled="f" stroked="f">
              <v:textbox inset="0,0,0,0">
                <w:txbxContent>
                  <w:p w:rsidR="00F76590" w:rsidRDefault="00F76590">
                    <w:pPr>
                      <w:spacing w:line="260" w:lineRule="exact"/>
                      <w:ind w:left="20" w:right="-36"/>
                      <w:rPr>
                        <w:sz w:val="24"/>
                        <w:szCs w:val="24"/>
                      </w:rPr>
                    </w:pP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6590" w:rsidRDefault="00F76590">
    <w:pPr>
      <w:spacing w:line="0" w:lineRule="atLeast"/>
      <w:rPr>
        <w:sz w:val="0"/>
        <w:szCs w:val="0"/>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6590" w:rsidRDefault="00F76590">
    <w:pPr>
      <w:spacing w:line="0" w:lineRule="atLeast"/>
      <w:rPr>
        <w:sz w:val="0"/>
        <w:szCs w:val="0"/>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6590" w:rsidRDefault="00667D2F" w:rsidP="00ED6F4C">
    <w:pPr>
      <w:tabs>
        <w:tab w:val="center" w:pos="4400"/>
      </w:tabs>
      <w:spacing w:line="200" w:lineRule="exact"/>
    </w:pPr>
    <w:r>
      <w:pict>
        <v:shapetype id="_x0000_t202" coordsize="21600,21600" o:spt="202" path="m,l,21600r21600,l21600,xe">
          <v:stroke joinstyle="miter"/>
          <v:path gradientshapeok="t" o:connecttype="rect"/>
        </v:shapetype>
        <v:shape id="_x0000_s2050" type="#_x0000_t202" style="position:absolute;margin-left:300.3pt;margin-top:684.1pt;width:11.35pt;height:14pt;z-index:-251657216;mso-position-horizontal-relative:page;mso-position-vertical-relative:page" filled="f" stroked="f">
          <v:textbox inset="0,0,0,0">
            <w:txbxContent>
              <w:p w:rsidR="00F76590" w:rsidRDefault="00F76590">
                <w:pPr>
                  <w:spacing w:line="260" w:lineRule="exact"/>
                  <w:ind w:left="20" w:right="-36"/>
                  <w:rPr>
                    <w:sz w:val="24"/>
                    <w:szCs w:val="24"/>
                  </w:rPr>
                </w:pPr>
              </w:p>
            </w:txbxContent>
          </v:textbox>
          <w10:wrap anchorx="page" anchory="page"/>
        </v:shape>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6590" w:rsidRDefault="00ED6F4C">
    <w:pPr>
      <w:spacing w:line="200" w:lineRule="exact"/>
    </w:pPr>
    <w:r>
      <w:rPr>
        <w:noProof/>
      </w:rPr>
      <mc:AlternateContent>
        <mc:Choice Requires="wps">
          <w:drawing>
            <wp:anchor distT="0" distB="0" distL="114300" distR="114300" simplePos="0" relativeHeight="251660288" behindDoc="1" locked="0" layoutInCell="1" allowOverlap="1">
              <wp:simplePos x="0" y="0"/>
              <wp:positionH relativeFrom="page">
                <wp:posOffset>3798570</wp:posOffset>
              </wp:positionH>
              <wp:positionV relativeFrom="page">
                <wp:posOffset>8803640</wp:posOffset>
              </wp:positionV>
              <wp:extent cx="177800" cy="177800"/>
              <wp:effectExtent l="0" t="2540" r="0" b="63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6590" w:rsidRDefault="00F76590">
                          <w:pPr>
                            <w:spacing w:line="260" w:lineRule="exact"/>
                            <w:ind w:left="20" w:right="-36"/>
                            <w:rPr>
                              <w:sz w:val="24"/>
                              <w:szCs w:val="24"/>
                            </w:rPr>
                          </w:pPr>
                          <w:r>
                            <w:rPr>
                              <w:sz w:val="24"/>
                              <w:szCs w:val="24"/>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299.1pt;margin-top:693.2pt;width:14pt;height:14pt;z-index:-130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" filled="f" stroked="f">
              <v:textbox inset="0,0,0,0">
                <w:txbxContent>
                  <w:p w:rsidR="00F76590" w:rsidRDefault="00F76590">
                    <w:pPr>
                      <w:spacing w:line="260" w:lineRule="exact"/>
                      <w:ind w:left="20" w:right="-36"/>
                      <w:rPr>
                        <w:sz w:val="24"/>
                        <w:szCs w:val="24"/>
                      </w:rPr>
                    </w:pPr>
                    <w:r>
                      <w:rPr>
                        <w:sz w:val="24"/>
                        <w:szCs w:val="24"/>
                      </w:rPr>
                      <w:t>20</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6590" w:rsidRDefault="00667D2F">
    <w:pPr>
      <w:spacing w:line="200" w:lineRule="exact"/>
    </w:pPr>
    <w:r>
      <w:pict>
        <v:shapetype id="_x0000_t202" coordsize="21600,21600" o:spt="202" path="m,l,21600r21600,l21600,xe">
          <v:stroke joinstyle="miter"/>
          <v:path gradientshapeok="t" o:connecttype="rect"/>
        </v:shapetype>
        <v:shape id="_x0000_s2062" type="#_x0000_t202" style="position:absolute;margin-left:301.75pt;margin-top:691.3pt;width:8.7pt;height:14pt;z-index:-251661312;mso-position-horizontal-relative:page;mso-position-vertical-relative:page" filled="f" stroked="f">
          <v:textbox inset="0,0,0,0">
            <w:txbxContent>
              <w:p w:rsidR="00F76590" w:rsidRDefault="00F76590">
                <w:pPr>
                  <w:spacing w:line="260" w:lineRule="exact"/>
                  <w:ind w:left="20" w:right="-36"/>
                  <w:rPr>
                    <w:sz w:val="24"/>
                    <w:szCs w:val="24"/>
                  </w:rPr>
                </w:pPr>
                <w:proofErr w:type="gramStart"/>
                <w:r>
                  <w:rPr>
                    <w:sz w:val="24"/>
                    <w:szCs w:val="24"/>
                  </w:rPr>
                  <w:t>ii</w:t>
                </w:r>
                <w:proofErr w:type="gramEnd"/>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6590" w:rsidRDefault="00667D2F">
    <w:pPr>
      <w:spacing w:line="200" w:lineRule="exact"/>
    </w:pPr>
    <w:r>
      <w:pict>
        <v:shapetype id="_x0000_t202" coordsize="21600,21600" o:spt="202" path="m,l,21600r21600,l21600,xe">
          <v:stroke joinstyle="miter"/>
          <v:path gradientshapeok="t" o:connecttype="rect"/>
        </v:shapetype>
        <v:shape id="_x0000_s2061" type="#_x0000_t202" style="position:absolute;margin-left:300.1pt;margin-top:701.9pt;width:12.1pt;height:14pt;z-index:-251660288;mso-position-horizontal-relative:page;mso-position-vertical-relative:page" filled="f" stroked="f">
          <v:textbox inset="0,0,0,0">
            <w:txbxContent>
              <w:p w:rsidR="00F76590" w:rsidRDefault="00F76590" w:rsidP="00DB09DA">
                <w:pPr>
                  <w:spacing w:line="260" w:lineRule="exact"/>
                  <w:ind w:right="-36"/>
                  <w:rPr>
                    <w:sz w:val="24"/>
                    <w:szCs w:val="24"/>
                  </w:rPr>
                </w:pP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6590" w:rsidRDefault="00667D2F">
    <w:pPr>
      <w:spacing w:line="200" w:lineRule="exact"/>
    </w:pPr>
    <w:r>
      <w:pict>
        <v:shapetype id="_x0000_t202" coordsize="21600,21600" o:spt="202" path="m,l,21600r21600,l21600,xe">
          <v:stroke joinstyle="miter"/>
          <v:path gradientshapeok="t" o:connecttype="rect"/>
        </v:shapetype>
        <v:shape id="_x0000_s2060" type="#_x0000_t202" style="position:absolute;margin-left:299.3pt;margin-top:691.55pt;width:13.35pt;height:24.6pt;z-index:-251659264;mso-position-horizontal-relative:page;mso-position-vertical-relative:page" filled="f" stroked="f">
          <v:textbox inset="0,0,0,0">
            <w:txbxContent>
              <w:p w:rsidR="00F76590" w:rsidRDefault="00F76590">
                <w:pPr>
                  <w:spacing w:line="260" w:lineRule="exact"/>
                  <w:ind w:left="40"/>
                  <w:rPr>
                    <w:sz w:val="24"/>
                    <w:szCs w:val="24"/>
                  </w:rPr>
                </w:pPr>
                <w:r>
                  <w:fldChar w:fldCharType="begin"/>
                </w:r>
                <w:r>
                  <w:rPr>
                    <w:sz w:val="24"/>
                    <w:szCs w:val="24"/>
                  </w:rPr>
                  <w:instrText xml:space="preserve"> PAGE </w:instrText>
                </w:r>
                <w:r>
                  <w:fldChar w:fldCharType="separate"/>
                </w:r>
                <w:r w:rsidR="00067FAA">
                  <w:rPr>
                    <w:noProof/>
                    <w:sz w:val="24"/>
                    <w:szCs w:val="24"/>
                  </w:rPr>
                  <w:t>6</w:t>
                </w:r>
                <w:r>
                  <w:fldChar w:fldCharType="end"/>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6590" w:rsidRDefault="00F76590">
    <w:pPr>
      <w:spacing w:line="200" w:lineRule="exac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6590" w:rsidRDefault="00F76590">
    <w:pPr>
      <w:spacing w:line="0" w:lineRule="atLeast"/>
      <w:rPr>
        <w:sz w:val="0"/>
        <w:szCs w:val="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6229" w:rsidRDefault="00667D2F">
    <w:pPr>
      <w:spacing w:line="200" w:lineRule="exact"/>
    </w:pPr>
    <w:r>
      <w:pict>
        <v:shapetype id="_x0000_t202" coordsize="21600,21600" o:spt="202" path="m,l,21600r21600,l21600,xe">
          <v:stroke joinstyle="miter"/>
          <v:path gradientshapeok="t" o:connecttype="rect"/>
        </v:shapetype>
        <v:shape id="_x0000_s2080" type="#_x0000_t202" style="position:absolute;margin-left:301.5pt;margin-top:696.45pt;width:8.95pt;height:15.9pt;z-index:-251655168;mso-position-horizontal-relative:page;mso-position-vertical-relative:page" filled="f" stroked="f">
          <v:textbox inset="0,0,0,0">
            <w:txbxContent>
              <w:p w:rsidR="00D86229" w:rsidRDefault="00D86229">
                <w:pPr>
                  <w:spacing w:line="300" w:lineRule="exact"/>
                  <w:ind w:left="20" w:right="-42"/>
                  <w:rPr>
                    <w:sz w:val="28"/>
                    <w:szCs w:val="28"/>
                  </w:rPr>
                </w:pPr>
              </w:p>
            </w:txbxContent>
          </v:textbox>
          <w10:wrap anchorx="page" anchory="page"/>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6590" w:rsidRDefault="00F76590">
    <w:pPr>
      <w:spacing w:line="0" w:lineRule="atLeast"/>
      <w:rPr>
        <w:sz w:val="0"/>
        <w:szCs w:val="0"/>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6590" w:rsidRDefault="00F76590">
    <w:pPr>
      <w:spacing w:line="0" w:lineRule="atLeast"/>
      <w:rPr>
        <w:sz w:val="0"/>
        <w:szCs w:val="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7D2F" w:rsidRDefault="00667D2F">
      <w:r>
        <w:separator/>
      </w:r>
    </w:p>
  </w:footnote>
  <w:footnote w:type="continuationSeparator" w:id="0">
    <w:p w:rsidR="00667D2F" w:rsidRDefault="00667D2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895E91"/>
    <w:multiLevelType w:val="multilevel"/>
    <w:tmpl w:val="3EFEFADC"/>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
    <w:nsid w:val="1C8665D1"/>
    <w:multiLevelType w:val="hybridMultilevel"/>
    <w:tmpl w:val="620CC87A"/>
    <w:lvl w:ilvl="0" w:tplc="A800730E">
      <w:start w:val="1"/>
      <w:numFmt w:val="decimal"/>
      <w:lvlText w:val="%1."/>
      <w:lvlJc w:val="left"/>
      <w:pPr>
        <w:ind w:left="540" w:hanging="360"/>
      </w:pPr>
      <w:rPr>
        <w:b/>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AA5FEA"/>
    <w:multiLevelType w:val="hybridMultilevel"/>
    <w:tmpl w:val="781C2B6E"/>
    <w:lvl w:ilvl="0" w:tplc="04090001">
      <w:start w:val="1"/>
      <w:numFmt w:val="bullet"/>
      <w:lvlText w:val=""/>
      <w:lvlJc w:val="left"/>
      <w:pPr>
        <w:ind w:left="1240" w:hanging="360"/>
      </w:pPr>
      <w:rPr>
        <w:rFonts w:ascii="Symbol" w:hAnsi="Symbol" w:hint="default"/>
      </w:rPr>
    </w:lvl>
    <w:lvl w:ilvl="1" w:tplc="04090003" w:tentative="1">
      <w:start w:val="1"/>
      <w:numFmt w:val="bullet"/>
      <w:lvlText w:val="o"/>
      <w:lvlJc w:val="left"/>
      <w:pPr>
        <w:ind w:left="1960" w:hanging="360"/>
      </w:pPr>
      <w:rPr>
        <w:rFonts w:ascii="Courier New" w:hAnsi="Courier New" w:cs="Courier New" w:hint="default"/>
      </w:rPr>
    </w:lvl>
    <w:lvl w:ilvl="2" w:tplc="04090005" w:tentative="1">
      <w:start w:val="1"/>
      <w:numFmt w:val="bullet"/>
      <w:lvlText w:val=""/>
      <w:lvlJc w:val="left"/>
      <w:pPr>
        <w:ind w:left="2680" w:hanging="360"/>
      </w:pPr>
      <w:rPr>
        <w:rFonts w:ascii="Wingdings" w:hAnsi="Wingdings" w:hint="default"/>
      </w:rPr>
    </w:lvl>
    <w:lvl w:ilvl="3" w:tplc="04090001" w:tentative="1">
      <w:start w:val="1"/>
      <w:numFmt w:val="bullet"/>
      <w:lvlText w:val=""/>
      <w:lvlJc w:val="left"/>
      <w:pPr>
        <w:ind w:left="3400" w:hanging="360"/>
      </w:pPr>
      <w:rPr>
        <w:rFonts w:ascii="Symbol" w:hAnsi="Symbol" w:hint="default"/>
      </w:rPr>
    </w:lvl>
    <w:lvl w:ilvl="4" w:tplc="04090003" w:tentative="1">
      <w:start w:val="1"/>
      <w:numFmt w:val="bullet"/>
      <w:lvlText w:val="o"/>
      <w:lvlJc w:val="left"/>
      <w:pPr>
        <w:ind w:left="4120" w:hanging="360"/>
      </w:pPr>
      <w:rPr>
        <w:rFonts w:ascii="Courier New" w:hAnsi="Courier New" w:cs="Courier New" w:hint="default"/>
      </w:rPr>
    </w:lvl>
    <w:lvl w:ilvl="5" w:tplc="04090005" w:tentative="1">
      <w:start w:val="1"/>
      <w:numFmt w:val="bullet"/>
      <w:lvlText w:val=""/>
      <w:lvlJc w:val="left"/>
      <w:pPr>
        <w:ind w:left="4840" w:hanging="360"/>
      </w:pPr>
      <w:rPr>
        <w:rFonts w:ascii="Wingdings" w:hAnsi="Wingdings" w:hint="default"/>
      </w:rPr>
    </w:lvl>
    <w:lvl w:ilvl="6" w:tplc="04090001" w:tentative="1">
      <w:start w:val="1"/>
      <w:numFmt w:val="bullet"/>
      <w:lvlText w:val=""/>
      <w:lvlJc w:val="left"/>
      <w:pPr>
        <w:ind w:left="5560" w:hanging="360"/>
      </w:pPr>
      <w:rPr>
        <w:rFonts w:ascii="Symbol" w:hAnsi="Symbol" w:hint="default"/>
      </w:rPr>
    </w:lvl>
    <w:lvl w:ilvl="7" w:tplc="04090003" w:tentative="1">
      <w:start w:val="1"/>
      <w:numFmt w:val="bullet"/>
      <w:lvlText w:val="o"/>
      <w:lvlJc w:val="left"/>
      <w:pPr>
        <w:ind w:left="6280" w:hanging="360"/>
      </w:pPr>
      <w:rPr>
        <w:rFonts w:ascii="Courier New" w:hAnsi="Courier New" w:cs="Courier New" w:hint="default"/>
      </w:rPr>
    </w:lvl>
    <w:lvl w:ilvl="8" w:tplc="04090005" w:tentative="1">
      <w:start w:val="1"/>
      <w:numFmt w:val="bullet"/>
      <w:lvlText w:val=""/>
      <w:lvlJc w:val="left"/>
      <w:pPr>
        <w:ind w:left="7000" w:hanging="360"/>
      </w:pPr>
      <w:rPr>
        <w:rFonts w:ascii="Wingdings" w:hAnsi="Wingdings" w:hint="default"/>
      </w:rPr>
    </w:lvl>
  </w:abstractNum>
  <w:abstractNum w:abstractNumId="3">
    <w:nsid w:val="26D025DE"/>
    <w:multiLevelType w:val="hybridMultilevel"/>
    <w:tmpl w:val="C9D484FC"/>
    <w:lvl w:ilvl="0" w:tplc="A800730E">
      <w:start w:val="1"/>
      <w:numFmt w:val="decimal"/>
      <w:lvlText w:val="%1."/>
      <w:lvlJc w:val="left"/>
      <w:pPr>
        <w:ind w:left="640" w:hanging="360"/>
      </w:pPr>
      <w:rPr>
        <w:b/>
        <w:sz w:val="24"/>
        <w:szCs w:val="24"/>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4">
    <w:nsid w:val="64DD4672"/>
    <w:multiLevelType w:val="hybridMultilevel"/>
    <w:tmpl w:val="6A0241FC"/>
    <w:lvl w:ilvl="0" w:tplc="A800730E">
      <w:start w:val="1"/>
      <w:numFmt w:val="decimal"/>
      <w:lvlText w:val="%1."/>
      <w:lvlJc w:val="left"/>
      <w:pPr>
        <w:ind w:left="640" w:hanging="360"/>
      </w:pPr>
      <w:rPr>
        <w:b/>
        <w:sz w:val="24"/>
        <w:szCs w:val="24"/>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5">
    <w:nsid w:val="64EB625D"/>
    <w:multiLevelType w:val="hybridMultilevel"/>
    <w:tmpl w:val="A5CAC4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81"/>
    <o:shapelayout v:ext="edit">
      <o:idmap v:ext="edit" data="2"/>
    </o:shapelayout>
  </w:hdrShapeDefaults>
  <w:footnotePr>
    <w:footnote w:id="-1"/>
    <w:footnote w:id="0"/>
  </w:footnotePr>
  <w:endnotePr>
    <w:endnote w:id="-1"/>
    <w:endnote w:id="0"/>
  </w:endnotePr>
  <w:compat>
    <w:compatSetting w:name="compatibilityMode" w:uri="http://schemas.microsoft.com/office/word" w:val="14"/>
  </w:compat>
  <w:rsids>
    <w:rsidRoot w:val="007C1952"/>
    <w:rsid w:val="00043F42"/>
    <w:rsid w:val="00061775"/>
    <w:rsid w:val="00067FAA"/>
    <w:rsid w:val="00112EDB"/>
    <w:rsid w:val="00127271"/>
    <w:rsid w:val="00245B45"/>
    <w:rsid w:val="002637D5"/>
    <w:rsid w:val="002C4E51"/>
    <w:rsid w:val="0034239A"/>
    <w:rsid w:val="00376EBB"/>
    <w:rsid w:val="003A320B"/>
    <w:rsid w:val="003B25F5"/>
    <w:rsid w:val="004C368E"/>
    <w:rsid w:val="00504A90"/>
    <w:rsid w:val="00667D2F"/>
    <w:rsid w:val="0069741A"/>
    <w:rsid w:val="006D332A"/>
    <w:rsid w:val="007C1952"/>
    <w:rsid w:val="007D6742"/>
    <w:rsid w:val="0087756B"/>
    <w:rsid w:val="008E503E"/>
    <w:rsid w:val="00A06B64"/>
    <w:rsid w:val="00AA1A73"/>
    <w:rsid w:val="00B05003"/>
    <w:rsid w:val="00B36DD4"/>
    <w:rsid w:val="00B8556A"/>
    <w:rsid w:val="00BB3931"/>
    <w:rsid w:val="00C04341"/>
    <w:rsid w:val="00CC0ED3"/>
    <w:rsid w:val="00CF3F94"/>
    <w:rsid w:val="00D53D22"/>
    <w:rsid w:val="00D86229"/>
    <w:rsid w:val="00DA1F65"/>
    <w:rsid w:val="00DA2900"/>
    <w:rsid w:val="00DB09DA"/>
    <w:rsid w:val="00DB1540"/>
    <w:rsid w:val="00EA3409"/>
    <w:rsid w:val="00EA585A"/>
    <w:rsid w:val="00EC10CF"/>
    <w:rsid w:val="00ED6F4C"/>
    <w:rsid w:val="00F765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8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BodyText">
    <w:name w:val="Body Text"/>
    <w:basedOn w:val="Normal"/>
    <w:link w:val="BodyTextChar"/>
    <w:uiPriority w:val="1"/>
    <w:qFormat/>
    <w:rsid w:val="00AA1A73"/>
    <w:pPr>
      <w:widowControl w:val="0"/>
      <w:autoSpaceDE w:val="0"/>
      <w:autoSpaceDN w:val="0"/>
    </w:pPr>
    <w:rPr>
      <w:sz w:val="26"/>
      <w:szCs w:val="26"/>
      <w:lang w:bidi="en-US"/>
    </w:rPr>
  </w:style>
  <w:style w:type="character" w:customStyle="1" w:styleId="BodyTextChar">
    <w:name w:val="Body Text Char"/>
    <w:basedOn w:val="DefaultParagraphFont"/>
    <w:link w:val="BodyText"/>
    <w:uiPriority w:val="1"/>
    <w:rsid w:val="00AA1A73"/>
    <w:rPr>
      <w:sz w:val="26"/>
      <w:szCs w:val="26"/>
      <w:lang w:bidi="en-US"/>
    </w:rPr>
  </w:style>
  <w:style w:type="paragraph" w:styleId="Header">
    <w:name w:val="header"/>
    <w:basedOn w:val="Normal"/>
    <w:link w:val="HeaderChar"/>
    <w:uiPriority w:val="99"/>
    <w:unhideWhenUsed/>
    <w:rsid w:val="00DB09DA"/>
    <w:pPr>
      <w:tabs>
        <w:tab w:val="center" w:pos="4680"/>
        <w:tab w:val="right" w:pos="9360"/>
      </w:tabs>
    </w:pPr>
  </w:style>
  <w:style w:type="character" w:customStyle="1" w:styleId="HeaderChar">
    <w:name w:val="Header Char"/>
    <w:basedOn w:val="DefaultParagraphFont"/>
    <w:link w:val="Header"/>
    <w:uiPriority w:val="99"/>
    <w:rsid w:val="00DB09DA"/>
  </w:style>
  <w:style w:type="paragraph" w:styleId="Footer">
    <w:name w:val="footer"/>
    <w:basedOn w:val="Normal"/>
    <w:link w:val="FooterChar"/>
    <w:uiPriority w:val="99"/>
    <w:unhideWhenUsed/>
    <w:rsid w:val="00DB09DA"/>
    <w:pPr>
      <w:tabs>
        <w:tab w:val="center" w:pos="4680"/>
        <w:tab w:val="right" w:pos="9360"/>
      </w:tabs>
    </w:pPr>
  </w:style>
  <w:style w:type="character" w:customStyle="1" w:styleId="FooterChar">
    <w:name w:val="Footer Char"/>
    <w:basedOn w:val="DefaultParagraphFont"/>
    <w:link w:val="Footer"/>
    <w:uiPriority w:val="99"/>
    <w:rsid w:val="00DB09DA"/>
  </w:style>
  <w:style w:type="character" w:styleId="Hyperlink">
    <w:name w:val="Hyperlink"/>
    <w:basedOn w:val="DefaultParagraphFont"/>
    <w:uiPriority w:val="99"/>
    <w:unhideWhenUsed/>
    <w:rsid w:val="00ED6F4C"/>
    <w:rPr>
      <w:color w:val="0000FF" w:themeColor="hyperlink"/>
      <w:u w:val="single"/>
    </w:rPr>
  </w:style>
  <w:style w:type="paragraph" w:styleId="BalloonText">
    <w:name w:val="Balloon Text"/>
    <w:basedOn w:val="Normal"/>
    <w:link w:val="BalloonTextChar"/>
    <w:uiPriority w:val="99"/>
    <w:semiHidden/>
    <w:unhideWhenUsed/>
    <w:rsid w:val="00A06B64"/>
    <w:rPr>
      <w:rFonts w:ascii="Tahoma" w:hAnsi="Tahoma" w:cs="Tahoma"/>
      <w:sz w:val="16"/>
      <w:szCs w:val="16"/>
    </w:rPr>
  </w:style>
  <w:style w:type="character" w:customStyle="1" w:styleId="BalloonTextChar">
    <w:name w:val="Balloon Text Char"/>
    <w:basedOn w:val="DefaultParagraphFont"/>
    <w:link w:val="BalloonText"/>
    <w:uiPriority w:val="99"/>
    <w:semiHidden/>
    <w:rsid w:val="00A06B64"/>
    <w:rPr>
      <w:rFonts w:ascii="Tahoma" w:hAnsi="Tahoma" w:cs="Tahoma"/>
      <w:sz w:val="16"/>
      <w:szCs w:val="16"/>
    </w:rPr>
  </w:style>
  <w:style w:type="paragraph" w:styleId="Title">
    <w:name w:val="Title"/>
    <w:basedOn w:val="Normal"/>
    <w:next w:val="Normal"/>
    <w:link w:val="TitleChar"/>
    <w:uiPriority w:val="10"/>
    <w:qFormat/>
    <w:rsid w:val="00A06B6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06B64"/>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D53D22"/>
    <w:pPr>
      <w:spacing w:before="100" w:beforeAutospacing="1" w:after="100" w:afterAutospacing="1"/>
    </w:pPr>
    <w:rPr>
      <w:sz w:val="24"/>
      <w:szCs w:val="24"/>
    </w:rPr>
  </w:style>
  <w:style w:type="character" w:customStyle="1" w:styleId="mwe-math-mathml-inline">
    <w:name w:val="mwe-math-mathml-inline"/>
    <w:basedOn w:val="DefaultParagraphFont"/>
    <w:rsid w:val="00D53D22"/>
  </w:style>
  <w:style w:type="paragraph" w:styleId="ListParagraph">
    <w:name w:val="List Paragraph"/>
    <w:basedOn w:val="Normal"/>
    <w:uiPriority w:val="1"/>
    <w:qFormat/>
    <w:rsid w:val="008E503E"/>
    <w:pPr>
      <w:widowControl w:val="0"/>
      <w:autoSpaceDE w:val="0"/>
      <w:autoSpaceDN w:val="0"/>
      <w:ind w:left="820" w:hanging="360"/>
    </w:pPr>
    <w:rPr>
      <w:sz w:val="22"/>
      <w:szCs w:val="22"/>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BodyText">
    <w:name w:val="Body Text"/>
    <w:basedOn w:val="Normal"/>
    <w:link w:val="BodyTextChar"/>
    <w:uiPriority w:val="1"/>
    <w:qFormat/>
    <w:rsid w:val="00AA1A73"/>
    <w:pPr>
      <w:widowControl w:val="0"/>
      <w:autoSpaceDE w:val="0"/>
      <w:autoSpaceDN w:val="0"/>
    </w:pPr>
    <w:rPr>
      <w:sz w:val="26"/>
      <w:szCs w:val="26"/>
      <w:lang w:bidi="en-US"/>
    </w:rPr>
  </w:style>
  <w:style w:type="character" w:customStyle="1" w:styleId="BodyTextChar">
    <w:name w:val="Body Text Char"/>
    <w:basedOn w:val="DefaultParagraphFont"/>
    <w:link w:val="BodyText"/>
    <w:uiPriority w:val="1"/>
    <w:rsid w:val="00AA1A73"/>
    <w:rPr>
      <w:sz w:val="26"/>
      <w:szCs w:val="26"/>
      <w:lang w:bidi="en-US"/>
    </w:rPr>
  </w:style>
  <w:style w:type="paragraph" w:styleId="Header">
    <w:name w:val="header"/>
    <w:basedOn w:val="Normal"/>
    <w:link w:val="HeaderChar"/>
    <w:uiPriority w:val="99"/>
    <w:unhideWhenUsed/>
    <w:rsid w:val="00DB09DA"/>
    <w:pPr>
      <w:tabs>
        <w:tab w:val="center" w:pos="4680"/>
        <w:tab w:val="right" w:pos="9360"/>
      </w:tabs>
    </w:pPr>
  </w:style>
  <w:style w:type="character" w:customStyle="1" w:styleId="HeaderChar">
    <w:name w:val="Header Char"/>
    <w:basedOn w:val="DefaultParagraphFont"/>
    <w:link w:val="Header"/>
    <w:uiPriority w:val="99"/>
    <w:rsid w:val="00DB09DA"/>
  </w:style>
  <w:style w:type="paragraph" w:styleId="Footer">
    <w:name w:val="footer"/>
    <w:basedOn w:val="Normal"/>
    <w:link w:val="FooterChar"/>
    <w:uiPriority w:val="99"/>
    <w:unhideWhenUsed/>
    <w:rsid w:val="00DB09DA"/>
    <w:pPr>
      <w:tabs>
        <w:tab w:val="center" w:pos="4680"/>
        <w:tab w:val="right" w:pos="9360"/>
      </w:tabs>
    </w:pPr>
  </w:style>
  <w:style w:type="character" w:customStyle="1" w:styleId="FooterChar">
    <w:name w:val="Footer Char"/>
    <w:basedOn w:val="DefaultParagraphFont"/>
    <w:link w:val="Footer"/>
    <w:uiPriority w:val="99"/>
    <w:rsid w:val="00DB09DA"/>
  </w:style>
  <w:style w:type="character" w:styleId="Hyperlink">
    <w:name w:val="Hyperlink"/>
    <w:basedOn w:val="DefaultParagraphFont"/>
    <w:uiPriority w:val="99"/>
    <w:unhideWhenUsed/>
    <w:rsid w:val="00ED6F4C"/>
    <w:rPr>
      <w:color w:val="0000FF" w:themeColor="hyperlink"/>
      <w:u w:val="single"/>
    </w:rPr>
  </w:style>
  <w:style w:type="paragraph" w:styleId="BalloonText">
    <w:name w:val="Balloon Text"/>
    <w:basedOn w:val="Normal"/>
    <w:link w:val="BalloonTextChar"/>
    <w:uiPriority w:val="99"/>
    <w:semiHidden/>
    <w:unhideWhenUsed/>
    <w:rsid w:val="00A06B64"/>
    <w:rPr>
      <w:rFonts w:ascii="Tahoma" w:hAnsi="Tahoma" w:cs="Tahoma"/>
      <w:sz w:val="16"/>
      <w:szCs w:val="16"/>
    </w:rPr>
  </w:style>
  <w:style w:type="character" w:customStyle="1" w:styleId="BalloonTextChar">
    <w:name w:val="Balloon Text Char"/>
    <w:basedOn w:val="DefaultParagraphFont"/>
    <w:link w:val="BalloonText"/>
    <w:uiPriority w:val="99"/>
    <w:semiHidden/>
    <w:rsid w:val="00A06B64"/>
    <w:rPr>
      <w:rFonts w:ascii="Tahoma" w:hAnsi="Tahoma" w:cs="Tahoma"/>
      <w:sz w:val="16"/>
      <w:szCs w:val="16"/>
    </w:rPr>
  </w:style>
  <w:style w:type="paragraph" w:styleId="Title">
    <w:name w:val="Title"/>
    <w:basedOn w:val="Normal"/>
    <w:next w:val="Normal"/>
    <w:link w:val="TitleChar"/>
    <w:uiPriority w:val="10"/>
    <w:qFormat/>
    <w:rsid w:val="00A06B6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06B64"/>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D53D22"/>
    <w:pPr>
      <w:spacing w:before="100" w:beforeAutospacing="1" w:after="100" w:afterAutospacing="1"/>
    </w:pPr>
    <w:rPr>
      <w:sz w:val="24"/>
      <w:szCs w:val="24"/>
    </w:rPr>
  </w:style>
  <w:style w:type="character" w:customStyle="1" w:styleId="mwe-math-mathml-inline">
    <w:name w:val="mwe-math-mathml-inline"/>
    <w:basedOn w:val="DefaultParagraphFont"/>
    <w:rsid w:val="00D53D22"/>
  </w:style>
  <w:style w:type="paragraph" w:styleId="ListParagraph">
    <w:name w:val="List Paragraph"/>
    <w:basedOn w:val="Normal"/>
    <w:uiPriority w:val="1"/>
    <w:qFormat/>
    <w:rsid w:val="008E503E"/>
    <w:pPr>
      <w:widowControl w:val="0"/>
      <w:autoSpaceDE w:val="0"/>
      <w:autoSpaceDN w:val="0"/>
      <w:ind w:left="820" w:hanging="360"/>
    </w:pPr>
    <w:rPr>
      <w:sz w:val="22"/>
      <w:szCs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2377401">
      <w:bodyDiv w:val="1"/>
      <w:marLeft w:val="0"/>
      <w:marRight w:val="0"/>
      <w:marTop w:val="0"/>
      <w:marBottom w:val="0"/>
      <w:divBdr>
        <w:top w:val="none" w:sz="0" w:space="0" w:color="auto"/>
        <w:left w:val="none" w:sz="0" w:space="0" w:color="auto"/>
        <w:bottom w:val="none" w:sz="0" w:space="0" w:color="auto"/>
        <w:right w:val="none" w:sz="0" w:space="0" w:color="auto"/>
      </w:divBdr>
    </w:div>
    <w:div w:id="13250089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hyperlink" Target="https://en.wikipedia.org/wiki/Supervised_learning" TargetMode="External"/><Relationship Id="rId26" Type="http://schemas.openxmlformats.org/officeDocument/2006/relationships/image" Target="media/image6.png"/><Relationship Id="rId39" Type="http://schemas.openxmlformats.org/officeDocument/2006/relationships/image" Target="media/image11.png"/><Relationship Id="rId21" Type="http://schemas.openxmlformats.org/officeDocument/2006/relationships/hyperlink" Target="https://en.wikipedia.org/wiki/Regression_analysis" TargetMode="External"/><Relationship Id="rId34" Type="http://schemas.microsoft.com/office/2007/relationships/diagramDrawing" Target="diagrams/drawing1.xml"/><Relationship Id="rId42" Type="http://schemas.openxmlformats.org/officeDocument/2006/relationships/image" Target="media/image14.jpeg"/><Relationship Id="rId47" Type="http://schemas.openxmlformats.org/officeDocument/2006/relationships/image" Target="media/image19.png"/><Relationship Id="rId50" Type="http://schemas.openxmlformats.org/officeDocument/2006/relationships/image" Target="media/image19.jpeg"/><Relationship Id="rId55" Type="http://schemas.openxmlformats.org/officeDocument/2006/relationships/image" Target="media/image24.jpeg"/><Relationship Id="rId63" Type="http://schemas.openxmlformats.org/officeDocument/2006/relationships/image" Target="media/image32.jpeg"/><Relationship Id="rId68" Type="http://schemas.openxmlformats.org/officeDocument/2006/relationships/image" Target="media/image37.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12.xml"/><Relationship Id="rId2" Type="http://schemas.openxmlformats.org/officeDocument/2006/relationships/styles" Target="styles.xml"/><Relationship Id="rId16" Type="http://schemas.openxmlformats.org/officeDocument/2006/relationships/image" Target="media/image3.jpeg"/><Relationship Id="rId29" Type="http://schemas.openxmlformats.org/officeDocument/2006/relationships/image" Target="media/image8.jpeg"/><Relationship Id="rId11" Type="http://schemas.openxmlformats.org/officeDocument/2006/relationships/footer" Target="footer3.xml"/><Relationship Id="rId24" Type="http://schemas.openxmlformats.org/officeDocument/2006/relationships/hyperlink" Target="https://en.wikipedia.org/wiki/Cluster_analysis" TargetMode="External"/><Relationship Id="rId32" Type="http://schemas.openxmlformats.org/officeDocument/2006/relationships/diagramQuickStyle" Target="diagrams/quickStyle1.xml"/><Relationship Id="rId37" Type="http://schemas.openxmlformats.org/officeDocument/2006/relationships/footer" Target="footer9.xml"/><Relationship Id="rId40" Type="http://schemas.openxmlformats.org/officeDocument/2006/relationships/image" Target="media/image12.jpeg"/><Relationship Id="rId45" Type="http://schemas.openxmlformats.org/officeDocument/2006/relationships/image" Target="media/image16.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jpeg"/><Relationship Id="rId74" Type="http://schemas.openxmlformats.org/officeDocument/2006/relationships/footer" Target="footer14.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https://en.wikipedia.org/wiki/Unsupervised_learning" TargetMode="External"/><Relationship Id="rId28" Type="http://schemas.openxmlformats.org/officeDocument/2006/relationships/footer" Target="footer7.xml"/><Relationship Id="rId36" Type="http://schemas.openxmlformats.org/officeDocument/2006/relationships/footer" Target="footer8.xml"/><Relationship Id="rId49" Type="http://schemas.openxmlformats.org/officeDocument/2006/relationships/image" Target="media/image18.png"/><Relationship Id="rId57" Type="http://schemas.openxmlformats.org/officeDocument/2006/relationships/image" Target="media/image26.png"/><Relationship Id="rId61" Type="http://schemas.openxmlformats.org/officeDocument/2006/relationships/image" Target="media/image30.png"/><Relationship Id="rId10" Type="http://schemas.openxmlformats.org/officeDocument/2006/relationships/footer" Target="footer2.xml"/><Relationship Id="rId19" Type="http://schemas.openxmlformats.org/officeDocument/2006/relationships/hyperlink" Target="https://en.wikipedia.org/wiki/Algorithm" TargetMode="External"/><Relationship Id="rId31" Type="http://schemas.openxmlformats.org/officeDocument/2006/relationships/diagramLayout" Target="diagrams/layout1.xml"/><Relationship Id="rId44" Type="http://schemas.openxmlformats.org/officeDocument/2006/relationships/image" Target="media/image15.jpeg"/><Relationship Id="rId52" Type="http://schemas.openxmlformats.org/officeDocument/2006/relationships/image" Target="media/image21.jpeg"/><Relationship Id="rId60" Type="http://schemas.openxmlformats.org/officeDocument/2006/relationships/image" Target="media/image29.jpeg"/><Relationship Id="rId65" Type="http://schemas.openxmlformats.org/officeDocument/2006/relationships/image" Target="media/image34.jpeg"/><Relationship Id="rId73" Type="http://schemas.openxmlformats.org/officeDocument/2006/relationships/hyperlink" Target="http://www.messagelabs.com/resources/mlireport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hyperlink" Target="https://en.wikipedia.org/wiki/Kernel_trick" TargetMode="External"/><Relationship Id="rId27" Type="http://schemas.openxmlformats.org/officeDocument/2006/relationships/image" Target="media/image7.jpeg"/><Relationship Id="rId30" Type="http://schemas.openxmlformats.org/officeDocument/2006/relationships/diagramData" Target="diagrams/data1.xml"/><Relationship Id="rId35" Type="http://schemas.openxmlformats.org/officeDocument/2006/relationships/image" Target="media/image9.png"/><Relationship Id="rId43" Type="http://schemas.openxmlformats.org/officeDocument/2006/relationships/image" Target="media/image15.png"/><Relationship Id="rId48" Type="http://schemas.openxmlformats.org/officeDocument/2006/relationships/image" Target="media/image17.png"/><Relationship Id="rId56" Type="http://schemas.openxmlformats.org/officeDocument/2006/relationships/image" Target="media/image25.jpeg"/><Relationship Id="rId64" Type="http://schemas.openxmlformats.org/officeDocument/2006/relationships/image" Target="media/image33.jpeg"/><Relationship Id="rId69" Type="http://schemas.openxmlformats.org/officeDocument/2006/relationships/footer" Target="footer10.xml"/><Relationship Id="rId8" Type="http://schemas.openxmlformats.org/officeDocument/2006/relationships/image" Target="media/image1.jpeg"/><Relationship Id="rId51" Type="http://schemas.openxmlformats.org/officeDocument/2006/relationships/image" Target="media/image20.jpeg"/><Relationship Id="rId72" Type="http://schemas.openxmlformats.org/officeDocument/2006/relationships/footer" Target="footer13.xml"/><Relationship Id="rId3" Type="http://schemas.microsoft.com/office/2007/relationships/stylesWithEffects" Target="stylesWithEffects.xml"/><Relationship Id="rId12" Type="http://schemas.openxmlformats.org/officeDocument/2006/relationships/footer" Target="footer4.xml"/><Relationship Id="rId17" Type="http://schemas.openxmlformats.org/officeDocument/2006/relationships/image" Target="media/image4.jpeg"/><Relationship Id="rId25" Type="http://schemas.openxmlformats.org/officeDocument/2006/relationships/image" Target="media/image5.png"/><Relationship Id="rId33" Type="http://schemas.openxmlformats.org/officeDocument/2006/relationships/diagramColors" Target="diagrams/colors1.xml"/><Relationship Id="rId38" Type="http://schemas.openxmlformats.org/officeDocument/2006/relationships/image" Target="media/image10.jpeg"/><Relationship Id="rId46" Type="http://schemas.openxmlformats.org/officeDocument/2006/relationships/image" Target="media/image18.jpeg"/><Relationship Id="rId59" Type="http://schemas.openxmlformats.org/officeDocument/2006/relationships/image" Target="media/image28.png"/><Relationship Id="rId67" Type="http://schemas.openxmlformats.org/officeDocument/2006/relationships/image" Target="media/image36.jpeg"/><Relationship Id="rId20" Type="http://schemas.openxmlformats.org/officeDocument/2006/relationships/hyperlink" Target="https://en.wikipedia.org/wiki/Statistical_classification" TargetMode="External"/><Relationship Id="rId41" Type="http://schemas.openxmlformats.org/officeDocument/2006/relationships/image" Target="media/image13.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footer" Target="footer11.xm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19F6BD1-6EB1-4BE7-9FE6-55A32A66D259}" type="doc">
      <dgm:prSet loTypeId="urn:microsoft.com/office/officeart/2009/3/layout/RandomtoResultProcess" loCatId="process" qsTypeId="urn:microsoft.com/office/officeart/2005/8/quickstyle/simple1" qsCatId="simple" csTypeId="urn:microsoft.com/office/officeart/2005/8/colors/accent1_2" csCatId="accent1" phldr="1"/>
      <dgm:spPr/>
      <dgm:t>
        <a:bodyPr/>
        <a:lstStyle/>
        <a:p>
          <a:endParaRPr lang="en-US"/>
        </a:p>
      </dgm:t>
    </dgm:pt>
    <dgm:pt modelId="{CA92774B-FB58-4CCC-A320-2F92CE1FBD73}">
      <dgm:prSet phldrT="[Text]"/>
      <dgm:spPr/>
      <dgm:t>
        <a:bodyPr/>
        <a:lstStyle/>
        <a:p>
          <a:pPr algn="ctr"/>
          <a:r>
            <a:rPr lang="en-US"/>
            <a:t>Loading data</a:t>
          </a:r>
        </a:p>
      </dgm:t>
    </dgm:pt>
    <dgm:pt modelId="{3523D4DD-EFF5-4DAD-A25B-9BB6748B7F97}" type="parTrans" cxnId="{108B0508-4691-4FE3-89C6-CB8C66E406AA}">
      <dgm:prSet/>
      <dgm:spPr/>
      <dgm:t>
        <a:bodyPr/>
        <a:lstStyle/>
        <a:p>
          <a:pPr algn="ctr"/>
          <a:endParaRPr lang="en-US"/>
        </a:p>
      </dgm:t>
    </dgm:pt>
    <dgm:pt modelId="{A2EB6ACB-7BFC-444B-B540-45BCEF38DDAA}" type="sibTrans" cxnId="{108B0508-4691-4FE3-89C6-CB8C66E406AA}">
      <dgm:prSet/>
      <dgm:spPr/>
      <dgm:t>
        <a:bodyPr/>
        <a:lstStyle/>
        <a:p>
          <a:pPr algn="ctr"/>
          <a:endParaRPr lang="en-US"/>
        </a:p>
      </dgm:t>
    </dgm:pt>
    <dgm:pt modelId="{24A4EF32-F4E8-453C-927F-19EB83DC966A}">
      <dgm:prSet phldrT="[Text]"/>
      <dgm:spPr/>
      <dgm:t>
        <a:bodyPr/>
        <a:lstStyle/>
        <a:p>
          <a:pPr algn="ctr"/>
          <a:r>
            <a:rPr lang="en-US"/>
            <a:t>Prepare Corpus</a:t>
          </a:r>
        </a:p>
      </dgm:t>
    </dgm:pt>
    <dgm:pt modelId="{AB276CF4-3850-4095-A4C1-DF09F37E69EF}" type="parTrans" cxnId="{97C49954-D70C-4B7F-8562-B218D92F1B18}">
      <dgm:prSet/>
      <dgm:spPr/>
      <dgm:t>
        <a:bodyPr/>
        <a:lstStyle/>
        <a:p>
          <a:pPr algn="ctr"/>
          <a:endParaRPr lang="en-US"/>
        </a:p>
      </dgm:t>
    </dgm:pt>
    <dgm:pt modelId="{CE6E9AE6-9528-402E-8967-9BECB3D840DB}" type="sibTrans" cxnId="{97C49954-D70C-4B7F-8562-B218D92F1B18}">
      <dgm:prSet/>
      <dgm:spPr/>
      <dgm:t>
        <a:bodyPr/>
        <a:lstStyle/>
        <a:p>
          <a:pPr algn="ctr"/>
          <a:endParaRPr lang="en-US"/>
        </a:p>
      </dgm:t>
    </dgm:pt>
    <dgm:pt modelId="{97401877-4C19-414D-B4AA-B46B936C615B}">
      <dgm:prSet phldrT="[Text]"/>
      <dgm:spPr/>
      <dgm:t>
        <a:bodyPr/>
        <a:lstStyle/>
        <a:p>
          <a:pPr algn="ctr"/>
          <a:r>
            <a:rPr lang="en-US"/>
            <a:t>data to vectors</a:t>
          </a:r>
        </a:p>
      </dgm:t>
    </dgm:pt>
    <dgm:pt modelId="{BD7F56D0-DE0C-43C5-BCFA-9F5EF6F49CB6}" type="parTrans" cxnId="{95EAB279-C1E5-4741-8623-55798DD36DD0}">
      <dgm:prSet/>
      <dgm:spPr/>
      <dgm:t>
        <a:bodyPr/>
        <a:lstStyle/>
        <a:p>
          <a:pPr algn="ctr"/>
          <a:endParaRPr lang="en-US"/>
        </a:p>
      </dgm:t>
    </dgm:pt>
    <dgm:pt modelId="{EF5B5B8A-4D7C-4768-90EF-D58FB4E5DC8C}" type="sibTrans" cxnId="{95EAB279-C1E5-4741-8623-55798DD36DD0}">
      <dgm:prSet/>
      <dgm:spPr/>
      <dgm:t>
        <a:bodyPr/>
        <a:lstStyle/>
        <a:p>
          <a:pPr algn="ctr"/>
          <a:endParaRPr lang="en-US"/>
        </a:p>
      </dgm:t>
    </dgm:pt>
    <dgm:pt modelId="{AFB75743-97FD-4592-86D6-526440D7F496}">
      <dgm:prSet phldrT="[Text]"/>
      <dgm:spPr/>
      <dgm:t>
        <a:bodyPr/>
        <a:lstStyle/>
        <a:p>
          <a:pPr algn="ctr"/>
          <a:r>
            <a:rPr lang="en-US"/>
            <a:t>tokenizing message</a:t>
          </a:r>
        </a:p>
      </dgm:t>
    </dgm:pt>
    <dgm:pt modelId="{FA39D66C-CEB1-4F04-B959-095B6D0B3616}" type="parTrans" cxnId="{E6486FAD-2295-4EE2-BDA6-E2A9D25936DB}">
      <dgm:prSet/>
      <dgm:spPr/>
      <dgm:t>
        <a:bodyPr/>
        <a:lstStyle/>
        <a:p>
          <a:pPr algn="ctr"/>
          <a:endParaRPr lang="en-US"/>
        </a:p>
      </dgm:t>
    </dgm:pt>
    <dgm:pt modelId="{65BB483E-A0AB-488E-8B9F-18B9ECE69907}" type="sibTrans" cxnId="{E6486FAD-2295-4EE2-BDA6-E2A9D25936DB}">
      <dgm:prSet/>
      <dgm:spPr/>
      <dgm:t>
        <a:bodyPr/>
        <a:lstStyle/>
        <a:p>
          <a:pPr algn="ctr"/>
          <a:endParaRPr lang="en-US"/>
        </a:p>
      </dgm:t>
    </dgm:pt>
    <dgm:pt modelId="{E86E8EE9-A4EB-4EA9-90BC-B55C43C4EC34}">
      <dgm:prSet phldrT="[Text]"/>
      <dgm:spPr/>
      <dgm:t>
        <a:bodyPr/>
        <a:lstStyle/>
        <a:p>
          <a:pPr algn="ctr"/>
          <a:r>
            <a:rPr lang="en-US"/>
            <a:t>training data using labels</a:t>
          </a:r>
        </a:p>
      </dgm:t>
    </dgm:pt>
    <dgm:pt modelId="{FA24E3AD-D86F-474A-AB16-56FB4D301997}" type="parTrans" cxnId="{45997921-93EC-4068-90C4-CC034DB0D8AF}">
      <dgm:prSet/>
      <dgm:spPr/>
      <dgm:t>
        <a:bodyPr/>
        <a:lstStyle/>
        <a:p>
          <a:pPr algn="ctr"/>
          <a:endParaRPr lang="en-US"/>
        </a:p>
      </dgm:t>
    </dgm:pt>
    <dgm:pt modelId="{36197199-19E0-4494-BCCD-849E8AD87834}" type="sibTrans" cxnId="{45997921-93EC-4068-90C4-CC034DB0D8AF}">
      <dgm:prSet/>
      <dgm:spPr/>
      <dgm:t>
        <a:bodyPr/>
        <a:lstStyle/>
        <a:p>
          <a:pPr algn="ctr"/>
          <a:endParaRPr lang="en-US"/>
        </a:p>
      </dgm:t>
    </dgm:pt>
    <dgm:pt modelId="{55D83155-EC70-4570-967E-81C162CCC67C}">
      <dgm:prSet phldrT="[Text]"/>
      <dgm:spPr/>
      <dgm:t>
        <a:bodyPr/>
        <a:lstStyle/>
        <a:p>
          <a:pPr algn="ctr"/>
          <a:r>
            <a:rPr lang="en-US"/>
            <a:t>testing the filter</a:t>
          </a:r>
        </a:p>
      </dgm:t>
    </dgm:pt>
    <dgm:pt modelId="{1A8EC031-C148-4AA8-B305-24A52DC5F4C2}" type="parTrans" cxnId="{298D456D-1ED1-4736-A210-7ACA3E475C6D}">
      <dgm:prSet/>
      <dgm:spPr/>
      <dgm:t>
        <a:bodyPr/>
        <a:lstStyle/>
        <a:p>
          <a:pPr algn="ctr"/>
          <a:endParaRPr lang="en-US"/>
        </a:p>
      </dgm:t>
    </dgm:pt>
    <dgm:pt modelId="{96EB4DE4-7B31-4395-9DB4-390DEF1E8091}" type="sibTrans" cxnId="{298D456D-1ED1-4736-A210-7ACA3E475C6D}">
      <dgm:prSet/>
      <dgm:spPr/>
      <dgm:t>
        <a:bodyPr/>
        <a:lstStyle/>
        <a:p>
          <a:pPr algn="ctr"/>
          <a:endParaRPr lang="en-US"/>
        </a:p>
      </dgm:t>
    </dgm:pt>
    <dgm:pt modelId="{1C3D5180-9E63-4B7E-9E9A-67CB2DF6EBC7}" type="pres">
      <dgm:prSet presAssocID="{A19F6BD1-6EB1-4BE7-9FE6-55A32A66D259}" presName="Name0" presStyleCnt="0">
        <dgm:presLayoutVars>
          <dgm:dir/>
          <dgm:animOne val="branch"/>
          <dgm:animLvl val="lvl"/>
        </dgm:presLayoutVars>
      </dgm:prSet>
      <dgm:spPr/>
      <dgm:t>
        <a:bodyPr/>
        <a:lstStyle/>
        <a:p>
          <a:endParaRPr lang="en-US"/>
        </a:p>
      </dgm:t>
    </dgm:pt>
    <dgm:pt modelId="{432B493F-D216-4832-99BF-4FA77CDCDEFD}" type="pres">
      <dgm:prSet presAssocID="{CA92774B-FB58-4CCC-A320-2F92CE1FBD73}" presName="chaos" presStyleCnt="0"/>
      <dgm:spPr/>
    </dgm:pt>
    <dgm:pt modelId="{BEE9280D-AB1B-476E-9F23-5D90DB8DF6A5}" type="pres">
      <dgm:prSet presAssocID="{CA92774B-FB58-4CCC-A320-2F92CE1FBD73}" presName="parTx1" presStyleLbl="revTx" presStyleIdx="0" presStyleCnt="5"/>
      <dgm:spPr/>
      <dgm:t>
        <a:bodyPr/>
        <a:lstStyle/>
        <a:p>
          <a:endParaRPr lang="en-US"/>
        </a:p>
      </dgm:t>
    </dgm:pt>
    <dgm:pt modelId="{FEB9B517-667E-40ED-B1D8-CCA92814FF79}" type="pres">
      <dgm:prSet presAssocID="{CA92774B-FB58-4CCC-A320-2F92CE1FBD73}" presName="c1" presStyleLbl="node1" presStyleIdx="0" presStyleCnt="19"/>
      <dgm:spPr/>
    </dgm:pt>
    <dgm:pt modelId="{BA6A5B97-407F-4157-8025-36E1B2104D01}" type="pres">
      <dgm:prSet presAssocID="{CA92774B-FB58-4CCC-A320-2F92CE1FBD73}" presName="c2" presStyleLbl="node1" presStyleIdx="1" presStyleCnt="19"/>
      <dgm:spPr/>
    </dgm:pt>
    <dgm:pt modelId="{836DDFA0-AFB0-46FA-B0F9-C5ED0B8CAF12}" type="pres">
      <dgm:prSet presAssocID="{CA92774B-FB58-4CCC-A320-2F92CE1FBD73}" presName="c3" presStyleLbl="node1" presStyleIdx="2" presStyleCnt="19"/>
      <dgm:spPr/>
    </dgm:pt>
    <dgm:pt modelId="{C7671773-9EBD-47E0-AF75-97C6BF83F233}" type="pres">
      <dgm:prSet presAssocID="{CA92774B-FB58-4CCC-A320-2F92CE1FBD73}" presName="c4" presStyleLbl="node1" presStyleIdx="3" presStyleCnt="19"/>
      <dgm:spPr/>
    </dgm:pt>
    <dgm:pt modelId="{2A6BA50D-8AED-4651-AD49-29A2AC56AAAB}" type="pres">
      <dgm:prSet presAssocID="{CA92774B-FB58-4CCC-A320-2F92CE1FBD73}" presName="c5" presStyleLbl="node1" presStyleIdx="4" presStyleCnt="19"/>
      <dgm:spPr/>
    </dgm:pt>
    <dgm:pt modelId="{D5192ADE-0533-461B-8C13-A5898BF97151}" type="pres">
      <dgm:prSet presAssocID="{CA92774B-FB58-4CCC-A320-2F92CE1FBD73}" presName="c6" presStyleLbl="node1" presStyleIdx="5" presStyleCnt="19"/>
      <dgm:spPr/>
    </dgm:pt>
    <dgm:pt modelId="{4771D8B5-C886-4C86-AFEC-EDAEC0E5BA68}" type="pres">
      <dgm:prSet presAssocID="{CA92774B-FB58-4CCC-A320-2F92CE1FBD73}" presName="c7" presStyleLbl="node1" presStyleIdx="6" presStyleCnt="19"/>
      <dgm:spPr/>
    </dgm:pt>
    <dgm:pt modelId="{D167BFBC-31A1-4EB5-B220-00CAC2B1244A}" type="pres">
      <dgm:prSet presAssocID="{CA92774B-FB58-4CCC-A320-2F92CE1FBD73}" presName="c8" presStyleLbl="node1" presStyleIdx="7" presStyleCnt="19"/>
      <dgm:spPr/>
    </dgm:pt>
    <dgm:pt modelId="{7878C2A1-3E53-4B31-929E-F592328DD7D0}" type="pres">
      <dgm:prSet presAssocID="{CA92774B-FB58-4CCC-A320-2F92CE1FBD73}" presName="c9" presStyleLbl="node1" presStyleIdx="8" presStyleCnt="19"/>
      <dgm:spPr/>
    </dgm:pt>
    <dgm:pt modelId="{7553D7EF-1FE5-4EBA-A16F-50062FE24A56}" type="pres">
      <dgm:prSet presAssocID="{CA92774B-FB58-4CCC-A320-2F92CE1FBD73}" presName="c10" presStyleLbl="node1" presStyleIdx="9" presStyleCnt="19"/>
      <dgm:spPr/>
    </dgm:pt>
    <dgm:pt modelId="{17F0E7B1-AC8E-49DC-9D1B-F680802E851C}" type="pres">
      <dgm:prSet presAssocID="{CA92774B-FB58-4CCC-A320-2F92CE1FBD73}" presName="c11" presStyleLbl="node1" presStyleIdx="10" presStyleCnt="19"/>
      <dgm:spPr/>
    </dgm:pt>
    <dgm:pt modelId="{148348DC-1468-4CFA-B9E2-E5C07F84F6FB}" type="pres">
      <dgm:prSet presAssocID="{CA92774B-FB58-4CCC-A320-2F92CE1FBD73}" presName="c12" presStyleLbl="node1" presStyleIdx="11" presStyleCnt="19"/>
      <dgm:spPr/>
    </dgm:pt>
    <dgm:pt modelId="{8ECE8E8A-D267-4516-9EB3-EF4322C64441}" type="pres">
      <dgm:prSet presAssocID="{CA92774B-FB58-4CCC-A320-2F92CE1FBD73}" presName="c13" presStyleLbl="node1" presStyleIdx="12" presStyleCnt="19"/>
      <dgm:spPr/>
    </dgm:pt>
    <dgm:pt modelId="{9115A4A6-162D-4221-BF7D-D065B6835CBD}" type="pres">
      <dgm:prSet presAssocID="{CA92774B-FB58-4CCC-A320-2F92CE1FBD73}" presName="c14" presStyleLbl="node1" presStyleIdx="13" presStyleCnt="19"/>
      <dgm:spPr/>
    </dgm:pt>
    <dgm:pt modelId="{7676B26C-024C-4B3A-82D6-95E85C44EF77}" type="pres">
      <dgm:prSet presAssocID="{CA92774B-FB58-4CCC-A320-2F92CE1FBD73}" presName="c15" presStyleLbl="node1" presStyleIdx="14" presStyleCnt="19"/>
      <dgm:spPr/>
    </dgm:pt>
    <dgm:pt modelId="{E7B10CE6-146A-47A6-B87F-CF9A92C19A6A}" type="pres">
      <dgm:prSet presAssocID="{CA92774B-FB58-4CCC-A320-2F92CE1FBD73}" presName="c16" presStyleLbl="node1" presStyleIdx="15" presStyleCnt="19"/>
      <dgm:spPr/>
    </dgm:pt>
    <dgm:pt modelId="{2487F308-B24E-4E65-AE59-E40EF527437C}" type="pres">
      <dgm:prSet presAssocID="{CA92774B-FB58-4CCC-A320-2F92CE1FBD73}" presName="c17" presStyleLbl="node1" presStyleIdx="16" presStyleCnt="19"/>
      <dgm:spPr/>
    </dgm:pt>
    <dgm:pt modelId="{A638FECE-A035-43D8-846B-525B3C70BF0F}" type="pres">
      <dgm:prSet presAssocID="{CA92774B-FB58-4CCC-A320-2F92CE1FBD73}" presName="c18" presStyleLbl="node1" presStyleIdx="17" presStyleCnt="19"/>
      <dgm:spPr/>
    </dgm:pt>
    <dgm:pt modelId="{AA6804C5-663D-4370-AA2A-616AA9A88F13}" type="pres">
      <dgm:prSet presAssocID="{A2EB6ACB-7BFC-444B-B540-45BCEF38DDAA}" presName="chevronComposite1" presStyleCnt="0"/>
      <dgm:spPr/>
    </dgm:pt>
    <dgm:pt modelId="{E828C360-6BBD-45C9-A351-3D013114C24D}" type="pres">
      <dgm:prSet presAssocID="{A2EB6ACB-7BFC-444B-B540-45BCEF38DDAA}" presName="chevron1" presStyleLbl="sibTrans2D1" presStyleIdx="0" presStyleCnt="5"/>
      <dgm:spPr/>
    </dgm:pt>
    <dgm:pt modelId="{A9D440E7-EAC7-4C44-AB1C-485062026A6A}" type="pres">
      <dgm:prSet presAssocID="{A2EB6ACB-7BFC-444B-B540-45BCEF38DDAA}" presName="spChevron1" presStyleCnt="0"/>
      <dgm:spPr/>
    </dgm:pt>
    <dgm:pt modelId="{98DD228D-845E-4C0B-9645-7D94F3BED125}" type="pres">
      <dgm:prSet presAssocID="{24A4EF32-F4E8-453C-927F-19EB83DC966A}" presName="middle" presStyleCnt="0"/>
      <dgm:spPr/>
    </dgm:pt>
    <dgm:pt modelId="{824D4800-10A6-4D16-8636-F18D67A9CBAB}" type="pres">
      <dgm:prSet presAssocID="{24A4EF32-F4E8-453C-927F-19EB83DC966A}" presName="parTxMid" presStyleLbl="revTx" presStyleIdx="1" presStyleCnt="5"/>
      <dgm:spPr/>
      <dgm:t>
        <a:bodyPr/>
        <a:lstStyle/>
        <a:p>
          <a:endParaRPr lang="en-US"/>
        </a:p>
      </dgm:t>
    </dgm:pt>
    <dgm:pt modelId="{254E19E5-B8D4-43B9-859D-727CF8FD3F22}" type="pres">
      <dgm:prSet presAssocID="{24A4EF32-F4E8-453C-927F-19EB83DC966A}" presName="spMid" presStyleCnt="0"/>
      <dgm:spPr/>
    </dgm:pt>
    <dgm:pt modelId="{79A7F84A-738C-47F0-8610-4E388F4DECA2}" type="pres">
      <dgm:prSet presAssocID="{CE6E9AE6-9528-402E-8967-9BECB3D840DB}" presName="chevronComposite1" presStyleCnt="0"/>
      <dgm:spPr/>
    </dgm:pt>
    <dgm:pt modelId="{1BBD329D-88E5-4C5D-8490-A918D0CEF63A}" type="pres">
      <dgm:prSet presAssocID="{CE6E9AE6-9528-402E-8967-9BECB3D840DB}" presName="chevron1" presStyleLbl="sibTrans2D1" presStyleIdx="1" presStyleCnt="5"/>
      <dgm:spPr/>
    </dgm:pt>
    <dgm:pt modelId="{B30EDAFA-31BF-4A77-B5A8-846EB82B300E}" type="pres">
      <dgm:prSet presAssocID="{CE6E9AE6-9528-402E-8967-9BECB3D840DB}" presName="spChevron1" presStyleCnt="0"/>
      <dgm:spPr/>
    </dgm:pt>
    <dgm:pt modelId="{02D44C01-C611-418A-8CA8-2AE752465175}" type="pres">
      <dgm:prSet presAssocID="{97401877-4C19-414D-B4AA-B46B936C615B}" presName="middle" presStyleCnt="0"/>
      <dgm:spPr/>
    </dgm:pt>
    <dgm:pt modelId="{04FBB171-941C-464F-B87E-492326FEEBC4}" type="pres">
      <dgm:prSet presAssocID="{97401877-4C19-414D-B4AA-B46B936C615B}" presName="parTxMid" presStyleLbl="revTx" presStyleIdx="2" presStyleCnt="5"/>
      <dgm:spPr/>
      <dgm:t>
        <a:bodyPr/>
        <a:lstStyle/>
        <a:p>
          <a:endParaRPr lang="en-US"/>
        </a:p>
      </dgm:t>
    </dgm:pt>
    <dgm:pt modelId="{416C9F99-9551-45BE-B4D4-6CE3A8227F2A}" type="pres">
      <dgm:prSet presAssocID="{97401877-4C19-414D-B4AA-B46B936C615B}" presName="spMid" presStyleCnt="0"/>
      <dgm:spPr/>
    </dgm:pt>
    <dgm:pt modelId="{94ABDFEB-07BC-4BB8-A38E-7ED757ED06F0}" type="pres">
      <dgm:prSet presAssocID="{EF5B5B8A-4D7C-4768-90EF-D58FB4E5DC8C}" presName="chevronComposite1" presStyleCnt="0"/>
      <dgm:spPr/>
    </dgm:pt>
    <dgm:pt modelId="{E21A81BB-CAA9-4485-A46D-9CAD5C0F1F64}" type="pres">
      <dgm:prSet presAssocID="{EF5B5B8A-4D7C-4768-90EF-D58FB4E5DC8C}" presName="chevron1" presStyleLbl="sibTrans2D1" presStyleIdx="2" presStyleCnt="5"/>
      <dgm:spPr/>
    </dgm:pt>
    <dgm:pt modelId="{57EDBCDB-6D02-4669-9E74-3EF8D620360E}" type="pres">
      <dgm:prSet presAssocID="{EF5B5B8A-4D7C-4768-90EF-D58FB4E5DC8C}" presName="spChevron1" presStyleCnt="0"/>
      <dgm:spPr/>
    </dgm:pt>
    <dgm:pt modelId="{C0F491EF-39CD-4279-BC1B-C165446F879E}" type="pres">
      <dgm:prSet presAssocID="{AFB75743-97FD-4592-86D6-526440D7F496}" presName="middle" presStyleCnt="0"/>
      <dgm:spPr/>
    </dgm:pt>
    <dgm:pt modelId="{46A28A1E-868F-437C-8D22-B4792BA8D8C9}" type="pres">
      <dgm:prSet presAssocID="{AFB75743-97FD-4592-86D6-526440D7F496}" presName="parTxMid" presStyleLbl="revTx" presStyleIdx="3" presStyleCnt="5"/>
      <dgm:spPr/>
      <dgm:t>
        <a:bodyPr/>
        <a:lstStyle/>
        <a:p>
          <a:endParaRPr lang="en-US"/>
        </a:p>
      </dgm:t>
    </dgm:pt>
    <dgm:pt modelId="{45BFF43B-3C8B-42BF-AC18-816A33F1E864}" type="pres">
      <dgm:prSet presAssocID="{AFB75743-97FD-4592-86D6-526440D7F496}" presName="spMid" presStyleCnt="0"/>
      <dgm:spPr/>
    </dgm:pt>
    <dgm:pt modelId="{C9E3BB65-D37D-482D-A232-170A9DF5A727}" type="pres">
      <dgm:prSet presAssocID="{65BB483E-A0AB-488E-8B9F-18B9ECE69907}" presName="chevronComposite1" presStyleCnt="0"/>
      <dgm:spPr/>
    </dgm:pt>
    <dgm:pt modelId="{E3132F0C-CE1B-4AA7-8F62-21157E03054B}" type="pres">
      <dgm:prSet presAssocID="{65BB483E-A0AB-488E-8B9F-18B9ECE69907}" presName="chevron1" presStyleLbl="sibTrans2D1" presStyleIdx="3" presStyleCnt="5"/>
      <dgm:spPr/>
    </dgm:pt>
    <dgm:pt modelId="{8A37B88C-1287-4887-8433-6E8C2A7BE4D2}" type="pres">
      <dgm:prSet presAssocID="{65BB483E-A0AB-488E-8B9F-18B9ECE69907}" presName="spChevron1" presStyleCnt="0"/>
      <dgm:spPr/>
    </dgm:pt>
    <dgm:pt modelId="{6F5BAB47-C653-4D16-AA2A-1BD5821FAC21}" type="pres">
      <dgm:prSet presAssocID="{E86E8EE9-A4EB-4EA9-90BC-B55C43C4EC34}" presName="middle" presStyleCnt="0"/>
      <dgm:spPr/>
    </dgm:pt>
    <dgm:pt modelId="{53F8B231-7E92-4A54-987B-A749CD6C1F1E}" type="pres">
      <dgm:prSet presAssocID="{E86E8EE9-A4EB-4EA9-90BC-B55C43C4EC34}" presName="parTxMid" presStyleLbl="revTx" presStyleIdx="4" presStyleCnt="5"/>
      <dgm:spPr/>
      <dgm:t>
        <a:bodyPr/>
        <a:lstStyle/>
        <a:p>
          <a:endParaRPr lang="en-US"/>
        </a:p>
      </dgm:t>
    </dgm:pt>
    <dgm:pt modelId="{01A20C16-3580-45D9-89EA-39289B34698E}" type="pres">
      <dgm:prSet presAssocID="{E86E8EE9-A4EB-4EA9-90BC-B55C43C4EC34}" presName="spMid" presStyleCnt="0"/>
      <dgm:spPr/>
    </dgm:pt>
    <dgm:pt modelId="{DE40C98B-9933-4AAA-B43C-C0E5A0FB7F44}" type="pres">
      <dgm:prSet presAssocID="{36197199-19E0-4494-BCCD-849E8AD87834}" presName="chevronComposite1" presStyleCnt="0"/>
      <dgm:spPr/>
    </dgm:pt>
    <dgm:pt modelId="{F8CFBF40-68A6-4714-8F98-694AEDF6E6FC}" type="pres">
      <dgm:prSet presAssocID="{36197199-19E0-4494-BCCD-849E8AD87834}" presName="chevron1" presStyleLbl="sibTrans2D1" presStyleIdx="4" presStyleCnt="5"/>
      <dgm:spPr/>
    </dgm:pt>
    <dgm:pt modelId="{1FCD0AEE-99DC-4D48-9CC1-575508A14DCA}" type="pres">
      <dgm:prSet presAssocID="{36197199-19E0-4494-BCCD-849E8AD87834}" presName="spChevron1" presStyleCnt="0"/>
      <dgm:spPr/>
    </dgm:pt>
    <dgm:pt modelId="{7343B7A7-46DC-44AA-8D81-CA97AB61DE88}" type="pres">
      <dgm:prSet presAssocID="{55D83155-EC70-4570-967E-81C162CCC67C}" presName="last" presStyleCnt="0"/>
      <dgm:spPr/>
    </dgm:pt>
    <dgm:pt modelId="{FE24730E-0540-4FB8-BC23-3A6F6C25199B}" type="pres">
      <dgm:prSet presAssocID="{55D83155-EC70-4570-967E-81C162CCC67C}" presName="circleTx" presStyleLbl="node1" presStyleIdx="18" presStyleCnt="19"/>
      <dgm:spPr/>
      <dgm:t>
        <a:bodyPr/>
        <a:lstStyle/>
        <a:p>
          <a:endParaRPr lang="en-US"/>
        </a:p>
      </dgm:t>
    </dgm:pt>
    <dgm:pt modelId="{A3D44537-F17A-4F3A-8E74-7961DE2B7EDE}" type="pres">
      <dgm:prSet presAssocID="{55D83155-EC70-4570-967E-81C162CCC67C}" presName="spN" presStyleCnt="0"/>
      <dgm:spPr/>
    </dgm:pt>
  </dgm:ptLst>
  <dgm:cxnLst>
    <dgm:cxn modelId="{A15607B9-5AD0-4BC9-82BD-856811302414}" type="presOf" srcId="{97401877-4C19-414D-B4AA-B46B936C615B}" destId="{04FBB171-941C-464F-B87E-492326FEEBC4}" srcOrd="0" destOrd="0" presId="urn:microsoft.com/office/officeart/2009/3/layout/RandomtoResultProcess"/>
    <dgm:cxn modelId="{25F54411-D2C6-4E8E-901F-E44B4D931D75}" type="presOf" srcId="{E86E8EE9-A4EB-4EA9-90BC-B55C43C4EC34}" destId="{53F8B231-7E92-4A54-987B-A749CD6C1F1E}" srcOrd="0" destOrd="0" presId="urn:microsoft.com/office/officeart/2009/3/layout/RandomtoResultProcess"/>
    <dgm:cxn modelId="{108B0508-4691-4FE3-89C6-CB8C66E406AA}" srcId="{A19F6BD1-6EB1-4BE7-9FE6-55A32A66D259}" destId="{CA92774B-FB58-4CCC-A320-2F92CE1FBD73}" srcOrd="0" destOrd="0" parTransId="{3523D4DD-EFF5-4DAD-A25B-9BB6748B7F97}" sibTransId="{A2EB6ACB-7BFC-444B-B540-45BCEF38DDAA}"/>
    <dgm:cxn modelId="{95EAB279-C1E5-4741-8623-55798DD36DD0}" srcId="{A19F6BD1-6EB1-4BE7-9FE6-55A32A66D259}" destId="{97401877-4C19-414D-B4AA-B46B936C615B}" srcOrd="2" destOrd="0" parTransId="{BD7F56D0-DE0C-43C5-BCFA-9F5EF6F49CB6}" sibTransId="{EF5B5B8A-4D7C-4768-90EF-D58FB4E5DC8C}"/>
    <dgm:cxn modelId="{07D52974-15BB-42B1-8124-CCBC4E760D7E}" type="presOf" srcId="{55D83155-EC70-4570-967E-81C162CCC67C}" destId="{FE24730E-0540-4FB8-BC23-3A6F6C25199B}" srcOrd="0" destOrd="0" presId="urn:microsoft.com/office/officeart/2009/3/layout/RandomtoResultProcess"/>
    <dgm:cxn modelId="{814C09E6-B629-4F11-9847-3D2EE579AD1C}" type="presOf" srcId="{AFB75743-97FD-4592-86D6-526440D7F496}" destId="{46A28A1E-868F-437C-8D22-B4792BA8D8C9}" srcOrd="0" destOrd="0" presId="urn:microsoft.com/office/officeart/2009/3/layout/RandomtoResultProcess"/>
    <dgm:cxn modelId="{97C49954-D70C-4B7F-8562-B218D92F1B18}" srcId="{A19F6BD1-6EB1-4BE7-9FE6-55A32A66D259}" destId="{24A4EF32-F4E8-453C-927F-19EB83DC966A}" srcOrd="1" destOrd="0" parTransId="{AB276CF4-3850-4095-A4C1-DF09F37E69EF}" sibTransId="{CE6E9AE6-9528-402E-8967-9BECB3D840DB}"/>
    <dgm:cxn modelId="{45997921-93EC-4068-90C4-CC034DB0D8AF}" srcId="{A19F6BD1-6EB1-4BE7-9FE6-55A32A66D259}" destId="{E86E8EE9-A4EB-4EA9-90BC-B55C43C4EC34}" srcOrd="4" destOrd="0" parTransId="{FA24E3AD-D86F-474A-AB16-56FB4D301997}" sibTransId="{36197199-19E0-4494-BCCD-849E8AD87834}"/>
    <dgm:cxn modelId="{E6486FAD-2295-4EE2-BDA6-E2A9D25936DB}" srcId="{A19F6BD1-6EB1-4BE7-9FE6-55A32A66D259}" destId="{AFB75743-97FD-4592-86D6-526440D7F496}" srcOrd="3" destOrd="0" parTransId="{FA39D66C-CEB1-4F04-B959-095B6D0B3616}" sibTransId="{65BB483E-A0AB-488E-8B9F-18B9ECE69907}"/>
    <dgm:cxn modelId="{3CBAEF94-84D5-4EC2-B208-9638DFB99FE7}" type="presOf" srcId="{CA92774B-FB58-4CCC-A320-2F92CE1FBD73}" destId="{BEE9280D-AB1B-476E-9F23-5D90DB8DF6A5}" srcOrd="0" destOrd="0" presId="urn:microsoft.com/office/officeart/2009/3/layout/RandomtoResultProcess"/>
    <dgm:cxn modelId="{298D456D-1ED1-4736-A210-7ACA3E475C6D}" srcId="{A19F6BD1-6EB1-4BE7-9FE6-55A32A66D259}" destId="{55D83155-EC70-4570-967E-81C162CCC67C}" srcOrd="5" destOrd="0" parTransId="{1A8EC031-C148-4AA8-B305-24A52DC5F4C2}" sibTransId="{96EB4DE4-7B31-4395-9DB4-390DEF1E8091}"/>
    <dgm:cxn modelId="{C1529025-2766-40CD-A7EA-D7666488FF5A}" type="presOf" srcId="{24A4EF32-F4E8-453C-927F-19EB83DC966A}" destId="{824D4800-10A6-4D16-8636-F18D67A9CBAB}" srcOrd="0" destOrd="0" presId="urn:microsoft.com/office/officeart/2009/3/layout/RandomtoResultProcess"/>
    <dgm:cxn modelId="{E7E2DE11-E47B-4531-906E-B748E8DE3CA3}" type="presOf" srcId="{A19F6BD1-6EB1-4BE7-9FE6-55A32A66D259}" destId="{1C3D5180-9E63-4B7E-9E9A-67CB2DF6EBC7}" srcOrd="0" destOrd="0" presId="urn:microsoft.com/office/officeart/2009/3/layout/RandomtoResultProcess"/>
    <dgm:cxn modelId="{33AAC623-D4D2-4023-BCFE-A3912A1F620C}" type="presParOf" srcId="{1C3D5180-9E63-4B7E-9E9A-67CB2DF6EBC7}" destId="{432B493F-D216-4832-99BF-4FA77CDCDEFD}" srcOrd="0" destOrd="0" presId="urn:microsoft.com/office/officeart/2009/3/layout/RandomtoResultProcess"/>
    <dgm:cxn modelId="{B1D4DE0D-DFE3-4308-86F0-129EF6037000}" type="presParOf" srcId="{432B493F-D216-4832-99BF-4FA77CDCDEFD}" destId="{BEE9280D-AB1B-476E-9F23-5D90DB8DF6A5}" srcOrd="0" destOrd="0" presId="urn:microsoft.com/office/officeart/2009/3/layout/RandomtoResultProcess"/>
    <dgm:cxn modelId="{2A0C0E2B-1F5C-40FA-BC9F-3ABB3CD10A56}" type="presParOf" srcId="{432B493F-D216-4832-99BF-4FA77CDCDEFD}" destId="{FEB9B517-667E-40ED-B1D8-CCA92814FF79}" srcOrd="1" destOrd="0" presId="urn:microsoft.com/office/officeart/2009/3/layout/RandomtoResultProcess"/>
    <dgm:cxn modelId="{85D510FE-8109-424B-8898-D9CF084F22D1}" type="presParOf" srcId="{432B493F-D216-4832-99BF-4FA77CDCDEFD}" destId="{BA6A5B97-407F-4157-8025-36E1B2104D01}" srcOrd="2" destOrd="0" presId="urn:microsoft.com/office/officeart/2009/3/layout/RandomtoResultProcess"/>
    <dgm:cxn modelId="{F28BCF81-1565-4612-8287-C3369589A383}" type="presParOf" srcId="{432B493F-D216-4832-99BF-4FA77CDCDEFD}" destId="{836DDFA0-AFB0-46FA-B0F9-C5ED0B8CAF12}" srcOrd="3" destOrd="0" presId="urn:microsoft.com/office/officeart/2009/3/layout/RandomtoResultProcess"/>
    <dgm:cxn modelId="{32174A77-96AD-4FDB-AD48-F7579E6E7F90}" type="presParOf" srcId="{432B493F-D216-4832-99BF-4FA77CDCDEFD}" destId="{C7671773-9EBD-47E0-AF75-97C6BF83F233}" srcOrd="4" destOrd="0" presId="urn:microsoft.com/office/officeart/2009/3/layout/RandomtoResultProcess"/>
    <dgm:cxn modelId="{B399320C-C5A1-487D-B2BE-F5B7BE430F5C}" type="presParOf" srcId="{432B493F-D216-4832-99BF-4FA77CDCDEFD}" destId="{2A6BA50D-8AED-4651-AD49-29A2AC56AAAB}" srcOrd="5" destOrd="0" presId="urn:microsoft.com/office/officeart/2009/3/layout/RandomtoResultProcess"/>
    <dgm:cxn modelId="{BB44BEA0-554D-412D-8899-2E9019409C49}" type="presParOf" srcId="{432B493F-D216-4832-99BF-4FA77CDCDEFD}" destId="{D5192ADE-0533-461B-8C13-A5898BF97151}" srcOrd="6" destOrd="0" presId="urn:microsoft.com/office/officeart/2009/3/layout/RandomtoResultProcess"/>
    <dgm:cxn modelId="{E1523166-B89C-4088-8F10-494BB41D8AD4}" type="presParOf" srcId="{432B493F-D216-4832-99BF-4FA77CDCDEFD}" destId="{4771D8B5-C886-4C86-AFEC-EDAEC0E5BA68}" srcOrd="7" destOrd="0" presId="urn:microsoft.com/office/officeart/2009/3/layout/RandomtoResultProcess"/>
    <dgm:cxn modelId="{56988849-0797-4C38-B43C-39A78D439648}" type="presParOf" srcId="{432B493F-D216-4832-99BF-4FA77CDCDEFD}" destId="{D167BFBC-31A1-4EB5-B220-00CAC2B1244A}" srcOrd="8" destOrd="0" presId="urn:microsoft.com/office/officeart/2009/3/layout/RandomtoResultProcess"/>
    <dgm:cxn modelId="{82877078-7FE4-433B-82E7-8CD76C7E8A18}" type="presParOf" srcId="{432B493F-D216-4832-99BF-4FA77CDCDEFD}" destId="{7878C2A1-3E53-4B31-929E-F592328DD7D0}" srcOrd="9" destOrd="0" presId="urn:microsoft.com/office/officeart/2009/3/layout/RandomtoResultProcess"/>
    <dgm:cxn modelId="{83DDF874-49B4-42D4-8D3B-C27F9A112E83}" type="presParOf" srcId="{432B493F-D216-4832-99BF-4FA77CDCDEFD}" destId="{7553D7EF-1FE5-4EBA-A16F-50062FE24A56}" srcOrd="10" destOrd="0" presId="urn:microsoft.com/office/officeart/2009/3/layout/RandomtoResultProcess"/>
    <dgm:cxn modelId="{34E7904D-BBFD-4EC7-8C0C-0A75D6606904}" type="presParOf" srcId="{432B493F-D216-4832-99BF-4FA77CDCDEFD}" destId="{17F0E7B1-AC8E-49DC-9D1B-F680802E851C}" srcOrd="11" destOrd="0" presId="urn:microsoft.com/office/officeart/2009/3/layout/RandomtoResultProcess"/>
    <dgm:cxn modelId="{152815F9-D230-45D4-91C5-E92587049E50}" type="presParOf" srcId="{432B493F-D216-4832-99BF-4FA77CDCDEFD}" destId="{148348DC-1468-4CFA-B9E2-E5C07F84F6FB}" srcOrd="12" destOrd="0" presId="urn:microsoft.com/office/officeart/2009/3/layout/RandomtoResultProcess"/>
    <dgm:cxn modelId="{4BBEED46-E2C4-43E7-80DD-2036B5CC1D47}" type="presParOf" srcId="{432B493F-D216-4832-99BF-4FA77CDCDEFD}" destId="{8ECE8E8A-D267-4516-9EB3-EF4322C64441}" srcOrd="13" destOrd="0" presId="urn:microsoft.com/office/officeart/2009/3/layout/RandomtoResultProcess"/>
    <dgm:cxn modelId="{F2BE1458-7AB3-4C15-8075-AA4FC9305B11}" type="presParOf" srcId="{432B493F-D216-4832-99BF-4FA77CDCDEFD}" destId="{9115A4A6-162D-4221-BF7D-D065B6835CBD}" srcOrd="14" destOrd="0" presId="urn:microsoft.com/office/officeart/2009/3/layout/RandomtoResultProcess"/>
    <dgm:cxn modelId="{B2B58F17-FBFA-4353-838C-E857BEA56616}" type="presParOf" srcId="{432B493F-D216-4832-99BF-4FA77CDCDEFD}" destId="{7676B26C-024C-4B3A-82D6-95E85C44EF77}" srcOrd="15" destOrd="0" presId="urn:microsoft.com/office/officeart/2009/3/layout/RandomtoResultProcess"/>
    <dgm:cxn modelId="{E4219E20-DC32-4B76-8B0A-335BDF848D7C}" type="presParOf" srcId="{432B493F-D216-4832-99BF-4FA77CDCDEFD}" destId="{E7B10CE6-146A-47A6-B87F-CF9A92C19A6A}" srcOrd="16" destOrd="0" presId="urn:microsoft.com/office/officeart/2009/3/layout/RandomtoResultProcess"/>
    <dgm:cxn modelId="{55D16082-9184-45E6-8416-8C4A54F3469D}" type="presParOf" srcId="{432B493F-D216-4832-99BF-4FA77CDCDEFD}" destId="{2487F308-B24E-4E65-AE59-E40EF527437C}" srcOrd="17" destOrd="0" presId="urn:microsoft.com/office/officeart/2009/3/layout/RandomtoResultProcess"/>
    <dgm:cxn modelId="{F3DB7D3E-1BE8-4681-A8D2-731E70502158}" type="presParOf" srcId="{432B493F-D216-4832-99BF-4FA77CDCDEFD}" destId="{A638FECE-A035-43D8-846B-525B3C70BF0F}" srcOrd="18" destOrd="0" presId="urn:microsoft.com/office/officeart/2009/3/layout/RandomtoResultProcess"/>
    <dgm:cxn modelId="{764E0F9E-C8C6-42DA-9BBA-98E7B030745B}" type="presParOf" srcId="{1C3D5180-9E63-4B7E-9E9A-67CB2DF6EBC7}" destId="{AA6804C5-663D-4370-AA2A-616AA9A88F13}" srcOrd="1" destOrd="0" presId="urn:microsoft.com/office/officeart/2009/3/layout/RandomtoResultProcess"/>
    <dgm:cxn modelId="{303948A6-9EA8-40B6-9D92-04E27F0CD807}" type="presParOf" srcId="{AA6804C5-663D-4370-AA2A-616AA9A88F13}" destId="{E828C360-6BBD-45C9-A351-3D013114C24D}" srcOrd="0" destOrd="0" presId="urn:microsoft.com/office/officeart/2009/3/layout/RandomtoResultProcess"/>
    <dgm:cxn modelId="{8A4089A7-3364-43CE-B463-DD8950876C4D}" type="presParOf" srcId="{AA6804C5-663D-4370-AA2A-616AA9A88F13}" destId="{A9D440E7-EAC7-4C44-AB1C-485062026A6A}" srcOrd="1" destOrd="0" presId="urn:microsoft.com/office/officeart/2009/3/layout/RandomtoResultProcess"/>
    <dgm:cxn modelId="{B2244785-F227-4CC5-BD1C-E484F5E8EE44}" type="presParOf" srcId="{1C3D5180-9E63-4B7E-9E9A-67CB2DF6EBC7}" destId="{98DD228D-845E-4C0B-9645-7D94F3BED125}" srcOrd="2" destOrd="0" presId="urn:microsoft.com/office/officeart/2009/3/layout/RandomtoResultProcess"/>
    <dgm:cxn modelId="{6FD404B1-F268-4A8F-8553-ADF05CB03877}" type="presParOf" srcId="{98DD228D-845E-4C0B-9645-7D94F3BED125}" destId="{824D4800-10A6-4D16-8636-F18D67A9CBAB}" srcOrd="0" destOrd="0" presId="urn:microsoft.com/office/officeart/2009/3/layout/RandomtoResultProcess"/>
    <dgm:cxn modelId="{57AE75CB-E1E6-4DBA-B19D-830B6CEC3B30}" type="presParOf" srcId="{98DD228D-845E-4C0B-9645-7D94F3BED125}" destId="{254E19E5-B8D4-43B9-859D-727CF8FD3F22}" srcOrd="1" destOrd="0" presId="urn:microsoft.com/office/officeart/2009/3/layout/RandomtoResultProcess"/>
    <dgm:cxn modelId="{285A70AB-8AEE-443A-B0CC-F54C503E4473}" type="presParOf" srcId="{1C3D5180-9E63-4B7E-9E9A-67CB2DF6EBC7}" destId="{79A7F84A-738C-47F0-8610-4E388F4DECA2}" srcOrd="3" destOrd="0" presId="urn:microsoft.com/office/officeart/2009/3/layout/RandomtoResultProcess"/>
    <dgm:cxn modelId="{3A152898-01E0-4D0D-88C5-019D88D7CB54}" type="presParOf" srcId="{79A7F84A-738C-47F0-8610-4E388F4DECA2}" destId="{1BBD329D-88E5-4C5D-8490-A918D0CEF63A}" srcOrd="0" destOrd="0" presId="urn:microsoft.com/office/officeart/2009/3/layout/RandomtoResultProcess"/>
    <dgm:cxn modelId="{4C8CBFF1-6876-437F-AD5C-433134304711}" type="presParOf" srcId="{79A7F84A-738C-47F0-8610-4E388F4DECA2}" destId="{B30EDAFA-31BF-4A77-B5A8-846EB82B300E}" srcOrd="1" destOrd="0" presId="urn:microsoft.com/office/officeart/2009/3/layout/RandomtoResultProcess"/>
    <dgm:cxn modelId="{702B687A-4DD4-4432-811A-851E1882CF69}" type="presParOf" srcId="{1C3D5180-9E63-4B7E-9E9A-67CB2DF6EBC7}" destId="{02D44C01-C611-418A-8CA8-2AE752465175}" srcOrd="4" destOrd="0" presId="urn:microsoft.com/office/officeart/2009/3/layout/RandomtoResultProcess"/>
    <dgm:cxn modelId="{76474B63-DE4B-496F-868B-6A13CE8595A2}" type="presParOf" srcId="{02D44C01-C611-418A-8CA8-2AE752465175}" destId="{04FBB171-941C-464F-B87E-492326FEEBC4}" srcOrd="0" destOrd="0" presId="urn:microsoft.com/office/officeart/2009/3/layout/RandomtoResultProcess"/>
    <dgm:cxn modelId="{27113B44-460F-4442-93B6-F3392A237BBD}" type="presParOf" srcId="{02D44C01-C611-418A-8CA8-2AE752465175}" destId="{416C9F99-9551-45BE-B4D4-6CE3A8227F2A}" srcOrd="1" destOrd="0" presId="urn:microsoft.com/office/officeart/2009/3/layout/RandomtoResultProcess"/>
    <dgm:cxn modelId="{A3C2EE91-4DCA-40D5-97F5-7B796C662ABD}" type="presParOf" srcId="{1C3D5180-9E63-4B7E-9E9A-67CB2DF6EBC7}" destId="{94ABDFEB-07BC-4BB8-A38E-7ED757ED06F0}" srcOrd="5" destOrd="0" presId="urn:microsoft.com/office/officeart/2009/3/layout/RandomtoResultProcess"/>
    <dgm:cxn modelId="{CA73361E-E9EF-40B5-AED4-2F61A2A35EA3}" type="presParOf" srcId="{94ABDFEB-07BC-4BB8-A38E-7ED757ED06F0}" destId="{E21A81BB-CAA9-4485-A46D-9CAD5C0F1F64}" srcOrd="0" destOrd="0" presId="urn:microsoft.com/office/officeart/2009/3/layout/RandomtoResultProcess"/>
    <dgm:cxn modelId="{5E22649F-2292-47F7-AE21-E6CBA2CB8AA9}" type="presParOf" srcId="{94ABDFEB-07BC-4BB8-A38E-7ED757ED06F0}" destId="{57EDBCDB-6D02-4669-9E74-3EF8D620360E}" srcOrd="1" destOrd="0" presId="urn:microsoft.com/office/officeart/2009/3/layout/RandomtoResultProcess"/>
    <dgm:cxn modelId="{7C6D0227-3840-47AF-9454-8EF5539E8FC8}" type="presParOf" srcId="{1C3D5180-9E63-4B7E-9E9A-67CB2DF6EBC7}" destId="{C0F491EF-39CD-4279-BC1B-C165446F879E}" srcOrd="6" destOrd="0" presId="urn:microsoft.com/office/officeart/2009/3/layout/RandomtoResultProcess"/>
    <dgm:cxn modelId="{7EACEA1A-CA86-46FC-A067-AF51DF082F17}" type="presParOf" srcId="{C0F491EF-39CD-4279-BC1B-C165446F879E}" destId="{46A28A1E-868F-437C-8D22-B4792BA8D8C9}" srcOrd="0" destOrd="0" presId="urn:microsoft.com/office/officeart/2009/3/layout/RandomtoResultProcess"/>
    <dgm:cxn modelId="{E42575ED-9ADF-48F2-B650-899F7725914D}" type="presParOf" srcId="{C0F491EF-39CD-4279-BC1B-C165446F879E}" destId="{45BFF43B-3C8B-42BF-AC18-816A33F1E864}" srcOrd="1" destOrd="0" presId="urn:microsoft.com/office/officeart/2009/3/layout/RandomtoResultProcess"/>
    <dgm:cxn modelId="{99B84618-1820-4170-94AE-C5B1EF90C193}" type="presParOf" srcId="{1C3D5180-9E63-4B7E-9E9A-67CB2DF6EBC7}" destId="{C9E3BB65-D37D-482D-A232-170A9DF5A727}" srcOrd="7" destOrd="0" presId="urn:microsoft.com/office/officeart/2009/3/layout/RandomtoResultProcess"/>
    <dgm:cxn modelId="{40AFACE8-98F2-47FA-822A-6B92FD9D4861}" type="presParOf" srcId="{C9E3BB65-D37D-482D-A232-170A9DF5A727}" destId="{E3132F0C-CE1B-4AA7-8F62-21157E03054B}" srcOrd="0" destOrd="0" presId="urn:microsoft.com/office/officeart/2009/3/layout/RandomtoResultProcess"/>
    <dgm:cxn modelId="{D27D59CC-BF29-4F21-BD52-B2D1A3E44793}" type="presParOf" srcId="{C9E3BB65-D37D-482D-A232-170A9DF5A727}" destId="{8A37B88C-1287-4887-8433-6E8C2A7BE4D2}" srcOrd="1" destOrd="0" presId="urn:microsoft.com/office/officeart/2009/3/layout/RandomtoResultProcess"/>
    <dgm:cxn modelId="{33B96C46-8420-4117-A6E8-06CD29329DB0}" type="presParOf" srcId="{1C3D5180-9E63-4B7E-9E9A-67CB2DF6EBC7}" destId="{6F5BAB47-C653-4D16-AA2A-1BD5821FAC21}" srcOrd="8" destOrd="0" presId="urn:microsoft.com/office/officeart/2009/3/layout/RandomtoResultProcess"/>
    <dgm:cxn modelId="{8072305E-F89F-41D2-9D1A-C02AB4BFB500}" type="presParOf" srcId="{6F5BAB47-C653-4D16-AA2A-1BD5821FAC21}" destId="{53F8B231-7E92-4A54-987B-A749CD6C1F1E}" srcOrd="0" destOrd="0" presId="urn:microsoft.com/office/officeart/2009/3/layout/RandomtoResultProcess"/>
    <dgm:cxn modelId="{12243123-942A-4B68-AEDD-E2601E0589DF}" type="presParOf" srcId="{6F5BAB47-C653-4D16-AA2A-1BD5821FAC21}" destId="{01A20C16-3580-45D9-89EA-39289B34698E}" srcOrd="1" destOrd="0" presId="urn:microsoft.com/office/officeart/2009/3/layout/RandomtoResultProcess"/>
    <dgm:cxn modelId="{3643CEF2-77A8-43B4-835B-E57F75684259}" type="presParOf" srcId="{1C3D5180-9E63-4B7E-9E9A-67CB2DF6EBC7}" destId="{DE40C98B-9933-4AAA-B43C-C0E5A0FB7F44}" srcOrd="9" destOrd="0" presId="urn:microsoft.com/office/officeart/2009/3/layout/RandomtoResultProcess"/>
    <dgm:cxn modelId="{645A1C5D-671B-4B7C-BE99-0ADCC18E7B1B}" type="presParOf" srcId="{DE40C98B-9933-4AAA-B43C-C0E5A0FB7F44}" destId="{F8CFBF40-68A6-4714-8F98-694AEDF6E6FC}" srcOrd="0" destOrd="0" presId="urn:microsoft.com/office/officeart/2009/3/layout/RandomtoResultProcess"/>
    <dgm:cxn modelId="{2178686A-8916-4197-9E83-3D48316F6B48}" type="presParOf" srcId="{DE40C98B-9933-4AAA-B43C-C0E5A0FB7F44}" destId="{1FCD0AEE-99DC-4D48-9CC1-575508A14DCA}" srcOrd="1" destOrd="0" presId="urn:microsoft.com/office/officeart/2009/3/layout/RandomtoResultProcess"/>
    <dgm:cxn modelId="{39B4ADBC-E47A-460D-94D3-55824A0EC296}" type="presParOf" srcId="{1C3D5180-9E63-4B7E-9E9A-67CB2DF6EBC7}" destId="{7343B7A7-46DC-44AA-8D81-CA97AB61DE88}" srcOrd="10" destOrd="0" presId="urn:microsoft.com/office/officeart/2009/3/layout/RandomtoResultProcess"/>
    <dgm:cxn modelId="{13A612F3-EA6C-4EEA-B05B-230C776AB085}" type="presParOf" srcId="{7343B7A7-46DC-44AA-8D81-CA97AB61DE88}" destId="{FE24730E-0540-4FB8-BC23-3A6F6C25199B}" srcOrd="0" destOrd="0" presId="urn:microsoft.com/office/officeart/2009/3/layout/RandomtoResultProcess"/>
    <dgm:cxn modelId="{3C8D359B-068C-476B-9494-9C51AFA532A1}" type="presParOf" srcId="{7343B7A7-46DC-44AA-8D81-CA97AB61DE88}" destId="{A3D44537-F17A-4F3A-8E74-7961DE2B7EDE}" srcOrd="1" destOrd="0" presId="urn:microsoft.com/office/officeart/2009/3/layout/RandomtoResultProcess"/>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E9280D-AB1B-476E-9F23-5D90DB8DF6A5}">
      <dsp:nvSpPr>
        <dsp:cNvPr id="0" name=""/>
        <dsp:cNvSpPr/>
      </dsp:nvSpPr>
      <dsp:spPr>
        <a:xfrm>
          <a:off x="58587" y="420834"/>
          <a:ext cx="831257" cy="2739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kern="1200"/>
            <a:t>Loading data</a:t>
          </a:r>
        </a:p>
      </dsp:txBody>
      <dsp:txXfrm>
        <a:off x="58587" y="420834"/>
        <a:ext cx="831257" cy="273936"/>
      </dsp:txXfrm>
    </dsp:sp>
    <dsp:sp modelId="{FEB9B517-667E-40ED-B1D8-CCA92814FF79}">
      <dsp:nvSpPr>
        <dsp:cNvPr id="0" name=""/>
        <dsp:cNvSpPr/>
      </dsp:nvSpPr>
      <dsp:spPr>
        <a:xfrm>
          <a:off x="57643" y="337519"/>
          <a:ext cx="66122" cy="6612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A6A5B97-407F-4157-8025-36E1B2104D01}">
      <dsp:nvSpPr>
        <dsp:cNvPr id="0" name=""/>
        <dsp:cNvSpPr/>
      </dsp:nvSpPr>
      <dsp:spPr>
        <a:xfrm>
          <a:off x="103929" y="244947"/>
          <a:ext cx="66122" cy="6612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36DDFA0-AFB0-46FA-B0F9-C5ED0B8CAF12}">
      <dsp:nvSpPr>
        <dsp:cNvPr id="0" name=""/>
        <dsp:cNvSpPr/>
      </dsp:nvSpPr>
      <dsp:spPr>
        <a:xfrm>
          <a:off x="215015" y="263461"/>
          <a:ext cx="103907" cy="10390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7671773-9EBD-47E0-AF75-97C6BF83F233}">
      <dsp:nvSpPr>
        <dsp:cNvPr id="0" name=""/>
        <dsp:cNvSpPr/>
      </dsp:nvSpPr>
      <dsp:spPr>
        <a:xfrm>
          <a:off x="307587" y="161632"/>
          <a:ext cx="66122" cy="6612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A6BA50D-8AED-4651-AD49-29A2AC56AAAB}">
      <dsp:nvSpPr>
        <dsp:cNvPr id="0" name=""/>
        <dsp:cNvSpPr/>
      </dsp:nvSpPr>
      <dsp:spPr>
        <a:xfrm>
          <a:off x="427930" y="124604"/>
          <a:ext cx="66122" cy="6612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5192ADE-0533-461B-8C13-A5898BF97151}">
      <dsp:nvSpPr>
        <dsp:cNvPr id="0" name=""/>
        <dsp:cNvSpPr/>
      </dsp:nvSpPr>
      <dsp:spPr>
        <a:xfrm>
          <a:off x="576045" y="189404"/>
          <a:ext cx="66122" cy="6612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771D8B5-C886-4C86-AFEC-EDAEC0E5BA68}">
      <dsp:nvSpPr>
        <dsp:cNvPr id="0" name=""/>
        <dsp:cNvSpPr/>
      </dsp:nvSpPr>
      <dsp:spPr>
        <a:xfrm>
          <a:off x="668617" y="235690"/>
          <a:ext cx="103907" cy="10390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167BFBC-31A1-4EB5-B220-00CAC2B1244A}">
      <dsp:nvSpPr>
        <dsp:cNvPr id="0" name=""/>
        <dsp:cNvSpPr/>
      </dsp:nvSpPr>
      <dsp:spPr>
        <a:xfrm>
          <a:off x="798217" y="337519"/>
          <a:ext cx="66122" cy="6612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878C2A1-3E53-4B31-929E-F592328DD7D0}">
      <dsp:nvSpPr>
        <dsp:cNvPr id="0" name=""/>
        <dsp:cNvSpPr/>
      </dsp:nvSpPr>
      <dsp:spPr>
        <a:xfrm>
          <a:off x="853760" y="439348"/>
          <a:ext cx="66122" cy="6612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553D7EF-1FE5-4EBA-A16F-50062FE24A56}">
      <dsp:nvSpPr>
        <dsp:cNvPr id="0" name=""/>
        <dsp:cNvSpPr/>
      </dsp:nvSpPr>
      <dsp:spPr>
        <a:xfrm>
          <a:off x="372387" y="244947"/>
          <a:ext cx="170029" cy="1700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7F0E7B1-AC8E-49DC-9D1B-F680802E851C}">
      <dsp:nvSpPr>
        <dsp:cNvPr id="0" name=""/>
        <dsp:cNvSpPr/>
      </dsp:nvSpPr>
      <dsp:spPr>
        <a:xfrm>
          <a:off x="11357" y="596720"/>
          <a:ext cx="66122" cy="6612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48348DC-1468-4CFA-B9E2-E5C07F84F6FB}">
      <dsp:nvSpPr>
        <dsp:cNvPr id="0" name=""/>
        <dsp:cNvSpPr/>
      </dsp:nvSpPr>
      <dsp:spPr>
        <a:xfrm>
          <a:off x="66900" y="680035"/>
          <a:ext cx="103907" cy="10390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ECE8E8A-D267-4516-9EB3-EF4322C64441}">
      <dsp:nvSpPr>
        <dsp:cNvPr id="0" name=""/>
        <dsp:cNvSpPr/>
      </dsp:nvSpPr>
      <dsp:spPr>
        <a:xfrm>
          <a:off x="205758" y="754092"/>
          <a:ext cx="151137" cy="15113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115A4A6-162D-4221-BF7D-D065B6835CBD}">
      <dsp:nvSpPr>
        <dsp:cNvPr id="0" name=""/>
        <dsp:cNvSpPr/>
      </dsp:nvSpPr>
      <dsp:spPr>
        <a:xfrm>
          <a:off x="400158" y="874435"/>
          <a:ext cx="66122" cy="6612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676B26C-024C-4B3A-82D6-95E85C44EF77}">
      <dsp:nvSpPr>
        <dsp:cNvPr id="0" name=""/>
        <dsp:cNvSpPr/>
      </dsp:nvSpPr>
      <dsp:spPr>
        <a:xfrm>
          <a:off x="437187" y="754092"/>
          <a:ext cx="103907" cy="10390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7B10CE6-146A-47A6-B87F-CF9A92C19A6A}">
      <dsp:nvSpPr>
        <dsp:cNvPr id="0" name=""/>
        <dsp:cNvSpPr/>
      </dsp:nvSpPr>
      <dsp:spPr>
        <a:xfrm>
          <a:off x="529759" y="883693"/>
          <a:ext cx="66122" cy="6612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487F308-B24E-4E65-AE59-E40EF527437C}">
      <dsp:nvSpPr>
        <dsp:cNvPr id="0" name=""/>
        <dsp:cNvSpPr/>
      </dsp:nvSpPr>
      <dsp:spPr>
        <a:xfrm>
          <a:off x="613074" y="735578"/>
          <a:ext cx="151137" cy="15113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638FECE-A035-43D8-846B-525B3C70BF0F}">
      <dsp:nvSpPr>
        <dsp:cNvPr id="0" name=""/>
        <dsp:cNvSpPr/>
      </dsp:nvSpPr>
      <dsp:spPr>
        <a:xfrm>
          <a:off x="816732" y="698549"/>
          <a:ext cx="103907" cy="10390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828C360-6BBD-45C9-A351-3D013114C24D}">
      <dsp:nvSpPr>
        <dsp:cNvPr id="0" name=""/>
        <dsp:cNvSpPr/>
      </dsp:nvSpPr>
      <dsp:spPr>
        <a:xfrm>
          <a:off x="920639" y="263307"/>
          <a:ext cx="305160" cy="582584"/>
        </a:xfrm>
        <a:prstGeom prst="chevron">
          <a:avLst>
            <a:gd name="adj" fmla="val 6231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24D4800-10A6-4D16-8636-F18D67A9CBAB}">
      <dsp:nvSpPr>
        <dsp:cNvPr id="0" name=""/>
        <dsp:cNvSpPr/>
      </dsp:nvSpPr>
      <dsp:spPr>
        <a:xfrm>
          <a:off x="1225799" y="263590"/>
          <a:ext cx="832255" cy="5825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kern="1200"/>
            <a:t>Prepare Corpus</a:t>
          </a:r>
        </a:p>
      </dsp:txBody>
      <dsp:txXfrm>
        <a:off x="1225799" y="263590"/>
        <a:ext cx="832255" cy="582579"/>
      </dsp:txXfrm>
    </dsp:sp>
    <dsp:sp modelId="{1BBD329D-88E5-4C5D-8490-A918D0CEF63A}">
      <dsp:nvSpPr>
        <dsp:cNvPr id="0" name=""/>
        <dsp:cNvSpPr/>
      </dsp:nvSpPr>
      <dsp:spPr>
        <a:xfrm>
          <a:off x="2058055" y="263307"/>
          <a:ext cx="305160" cy="582584"/>
        </a:xfrm>
        <a:prstGeom prst="chevron">
          <a:avLst>
            <a:gd name="adj" fmla="val 6231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4FBB171-941C-464F-B87E-492326FEEBC4}">
      <dsp:nvSpPr>
        <dsp:cNvPr id="0" name=""/>
        <dsp:cNvSpPr/>
      </dsp:nvSpPr>
      <dsp:spPr>
        <a:xfrm>
          <a:off x="2363215" y="263590"/>
          <a:ext cx="832255" cy="5825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kern="1200"/>
            <a:t>data to vectors</a:t>
          </a:r>
        </a:p>
      </dsp:txBody>
      <dsp:txXfrm>
        <a:off x="2363215" y="263590"/>
        <a:ext cx="832255" cy="582579"/>
      </dsp:txXfrm>
    </dsp:sp>
    <dsp:sp modelId="{E21A81BB-CAA9-4485-A46D-9CAD5C0F1F64}">
      <dsp:nvSpPr>
        <dsp:cNvPr id="0" name=""/>
        <dsp:cNvSpPr/>
      </dsp:nvSpPr>
      <dsp:spPr>
        <a:xfrm>
          <a:off x="3195471" y="263307"/>
          <a:ext cx="305160" cy="582584"/>
        </a:xfrm>
        <a:prstGeom prst="chevron">
          <a:avLst>
            <a:gd name="adj" fmla="val 6231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6A28A1E-868F-437C-8D22-B4792BA8D8C9}">
      <dsp:nvSpPr>
        <dsp:cNvPr id="0" name=""/>
        <dsp:cNvSpPr/>
      </dsp:nvSpPr>
      <dsp:spPr>
        <a:xfrm>
          <a:off x="3500632" y="263590"/>
          <a:ext cx="832255" cy="5825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kern="1200"/>
            <a:t>tokenizing message</a:t>
          </a:r>
        </a:p>
      </dsp:txBody>
      <dsp:txXfrm>
        <a:off x="3500632" y="263590"/>
        <a:ext cx="832255" cy="582579"/>
      </dsp:txXfrm>
    </dsp:sp>
    <dsp:sp modelId="{E3132F0C-CE1B-4AA7-8F62-21157E03054B}">
      <dsp:nvSpPr>
        <dsp:cNvPr id="0" name=""/>
        <dsp:cNvSpPr/>
      </dsp:nvSpPr>
      <dsp:spPr>
        <a:xfrm>
          <a:off x="4332888" y="263307"/>
          <a:ext cx="305160" cy="582584"/>
        </a:xfrm>
        <a:prstGeom prst="chevron">
          <a:avLst>
            <a:gd name="adj" fmla="val 6231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3F8B231-7E92-4A54-987B-A749CD6C1F1E}">
      <dsp:nvSpPr>
        <dsp:cNvPr id="0" name=""/>
        <dsp:cNvSpPr/>
      </dsp:nvSpPr>
      <dsp:spPr>
        <a:xfrm>
          <a:off x="4638048" y="263590"/>
          <a:ext cx="832255" cy="5825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kern="1200"/>
            <a:t>training data using labels</a:t>
          </a:r>
        </a:p>
      </dsp:txBody>
      <dsp:txXfrm>
        <a:off x="4638048" y="263590"/>
        <a:ext cx="832255" cy="582579"/>
      </dsp:txXfrm>
    </dsp:sp>
    <dsp:sp modelId="{F8CFBF40-68A6-4714-8F98-694AEDF6E6FC}">
      <dsp:nvSpPr>
        <dsp:cNvPr id="0" name=""/>
        <dsp:cNvSpPr/>
      </dsp:nvSpPr>
      <dsp:spPr>
        <a:xfrm>
          <a:off x="5470304" y="263307"/>
          <a:ext cx="305160" cy="582584"/>
        </a:xfrm>
        <a:prstGeom prst="chevron">
          <a:avLst>
            <a:gd name="adj" fmla="val 6231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E24730E-0540-4FB8-BC23-3A6F6C25199B}">
      <dsp:nvSpPr>
        <dsp:cNvPr id="0" name=""/>
        <dsp:cNvSpPr/>
      </dsp:nvSpPr>
      <dsp:spPr>
        <a:xfrm>
          <a:off x="5808755" y="215161"/>
          <a:ext cx="707417" cy="70741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r>
            <a:rPr lang="en-US" sz="1100" kern="1200"/>
            <a:t>testing the filter</a:t>
          </a:r>
        </a:p>
      </dsp:txBody>
      <dsp:txXfrm>
        <a:off x="5912354" y="318760"/>
        <a:ext cx="500219" cy="500219"/>
      </dsp:txXfrm>
    </dsp:sp>
  </dsp:spTree>
</dsp:drawing>
</file>

<file path=word/diagrams/layout1.xml><?xml version="1.0" encoding="utf-8"?>
<dgm:layoutDef xmlns:dgm="http://schemas.openxmlformats.org/drawingml/2006/diagram" xmlns:a="http://schemas.openxmlformats.org/drawingml/2006/main" uniqueId="urn:microsoft.com/office/officeart/2009/3/layout/RandomtoResultProcess">
  <dgm:title val=""/>
  <dgm:desc val=""/>
  <dgm:catLst>
    <dgm:cat type="process" pri="1275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41" srcId="1" destId="11" srcOrd="0" destOrd="0"/>
        <dgm:cxn modelId="5" srcId="0" destId="2" srcOrd="0" destOrd="0"/>
        <dgm:cxn modelId="51" srcId="2" destId="21" srcOrd="0"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clrData>
  <dgm:layoutNode name="Name0">
    <dgm:varLst>
      <dgm:dir/>
      <dgm:animOne val="branch"/>
      <dgm:animLvl val="lvl"/>
    </dgm:varLst>
    <dgm:choose name="Name1">
      <dgm:if name="Name2" func="var" arg="dir" op="equ" val="norm">
        <dgm:alg type="lin">
          <dgm:param type="fallback" val="2D"/>
          <dgm:param type="nodeVertAlign" val="t"/>
        </dgm:alg>
      </dgm:if>
      <dgm:else name="Name3">
        <dgm:alg type="lin">
          <dgm:param type="fallback" val="2D"/>
          <dgm:param type="nodeVertAlign" val="t"/>
          <dgm:param type="linDir" val="fromR"/>
        </dgm:alg>
      </dgm:else>
    </dgm:choose>
    <dgm:shape xmlns:r="http://schemas.openxmlformats.org/officeDocument/2006/relationships" r:blip="">
      <dgm:adjLst/>
    </dgm:shape>
    <dgm:constrLst>
      <dgm:constr type="userH" refType="h" fact="2"/>
      <dgm:constr type="w" for="ch" forName="chaos" refType="userH" fact="0.681"/>
      <dgm:constr type="h" for="ch" forName="chaos" refType="userH"/>
      <dgm:constr type="w" for="ch" forName="middle" refType="userH" fact="0.6"/>
      <dgm:constr type="h" for="ch" forName="middle" refType="userH"/>
      <dgm:constr type="w" for="ch" forName="last" refType="userH" fact="0.6"/>
      <dgm:constr type="h" for="ch" forName="last" refType="userH"/>
      <dgm:constr type="w" for="ch" forName="chevronComposite1" refType="userH" fact="0.22"/>
      <dgm:constr type="h" for="ch" forName="chevronComposite1" refType="userH" fact="0.52"/>
      <dgm:constr type="w" for="ch" forName="chevronComposite2" refType="userH" fact="0.22"/>
      <dgm:constr type="h" for="ch" forName="chevronComposite2" refType="userH" fact="0.52"/>
      <dgm:constr type="w" for="ch" forName="overlap" refType="userH" fact="-0.04"/>
      <dgm:constr type="h" for="ch" forName="overlap" refType="userH" fact="0.06"/>
      <dgm:constr type="primFontSz" for="des" forName="parTx1" op="equ" val="65"/>
      <dgm:constr type="primFontSz" for="des" forName="parTxMid" refType="primFontSz" refFor="des" refForName="parTx1" op="equ"/>
      <dgm:constr type="primFontSz" for="des" forName="circleTx" refType="primFontSz" refFor="des" refForName="parTx1" op="equ"/>
      <dgm:constr type="primFontSz" for="des" forName="desTx1" op="equ" val="65"/>
      <dgm:constr type="primFontSz" for="des" forName="desTxMid" refType="primFontSz" refFor="des" refForName="desTx1" op="equ"/>
      <dgm:constr type="primFontSz" for="des" forName="desTxN" refType="primFontSz" refFor="des" refForName="desTx1" op="equ"/>
    </dgm:constrLst>
    <dgm:forEach name="Name4" axis="ch" ptType="node">
      <dgm:choose name="Name5">
        <dgm:if name="Name6" axis="self" ptType="node" func="pos" op="equ" val="1">
          <dgm:layoutNode name="chaos">
            <dgm:alg type="composite"/>
            <dgm:shape xmlns:r="http://schemas.openxmlformats.org/officeDocument/2006/relationships" r:blip="">
              <dgm:adjLst/>
            </dgm:shape>
            <dgm:presOf/>
            <dgm:constrLst>
              <dgm:constr type="ctrX" for="ch" forName="parTx1" refType="w" fact="0.5"/>
              <dgm:constr type="t" for="ch" forName="parTx1" refType="w" fact="0.32"/>
              <dgm:constr type="w" for="ch" forName="parTx1" refType="w" fact="0.88"/>
              <dgm:constr type="h" for="ch" forName="parTx1" refType="w" fact="0.29"/>
              <dgm:constr type="ctrX" for="ch" forName="desTx1" refType="w" fact="0.5"/>
              <dgm:constr type="b" for="ch" forName="desTx1" refType="h"/>
              <dgm:constr type="w" for="ch" forName="desTx1" refType="w" fact="0.88"/>
              <dgm:constr type="h" for="ch" forName="desTx1" refType="h" fact="0.37"/>
              <dgm:constr type="l" for="ch" forName="c1" refType="w" fact="0.05"/>
              <dgm:constr type="t" for="ch" forName="c1" refType="w" fact="0.23"/>
              <dgm:constr type="w" for="ch" forName="c1" refType="w" fact="0.07"/>
              <dgm:constr type="h" for="ch" forName="c1" refType="w" refFor="ch" refForName="c1"/>
              <dgm:constr type="l" for="ch" forName="c2" refType="w" fact="0.1"/>
              <dgm:constr type="t" for="ch" forName="c2" refType="w" fact="0.13"/>
              <dgm:constr type="w" for="ch" forName="c2" refType="w" fact="0.07"/>
              <dgm:constr type="h" for="ch" forName="c2" refType="w" refFor="ch" refForName="c2"/>
              <dgm:constr type="l" for="ch" forName="c3" refType="w" fact="0.22"/>
              <dgm:constr type="t" for="ch" forName="c3" refType="w" fact="0.15"/>
              <dgm:constr type="w" for="ch" forName="c3" refType="w" fact="0.11"/>
              <dgm:constr type="h" for="ch" forName="c3" refType="w" refFor="ch" refForName="c3"/>
              <dgm:constr type="l" for="ch" forName="c4" refType="w" fact="0.32"/>
              <dgm:constr type="t" for="ch" forName="c4" refType="w" fact="0.04"/>
              <dgm:constr type="w" for="ch" forName="c4" refType="w" fact="0.07"/>
              <dgm:constr type="h" for="ch" forName="c4" refType="w" refFor="ch" refForName="c4"/>
              <dgm:constr type="l" for="ch" forName="c5" refType="w" fact="0.45"/>
              <dgm:constr type="t" for="ch" forName="c5" refType="w" fact="0"/>
              <dgm:constr type="w" for="ch" forName="c5" refType="w" fact="0.07"/>
              <dgm:constr type="h" for="ch" forName="c5" refType="w" refFor="ch" refForName="c5"/>
              <dgm:constr type="l" for="ch" forName="c6" refType="w" fact="0.61"/>
              <dgm:constr type="t" for="ch" forName="c6" refType="w" fact="0.07"/>
              <dgm:constr type="w" for="ch" forName="c6" refType="w" fact="0.07"/>
              <dgm:constr type="h" for="ch" forName="c6" refType="w" refFor="ch" refForName="c6"/>
              <dgm:constr type="l" for="ch" forName="c7" refType="w" fact="0.71"/>
              <dgm:constr type="t" for="ch" forName="c7" refType="w" fact="0.12"/>
              <dgm:constr type="w" for="ch" forName="c7" refType="w" fact="0.11"/>
              <dgm:constr type="h" for="ch" forName="c7" refType="w" refFor="ch" refForName="c7"/>
              <dgm:constr type="l" for="ch" forName="c8" refType="w" fact="0.85"/>
              <dgm:constr type="t" for="ch" forName="c8" refType="w" fact="0.23"/>
              <dgm:constr type="w" for="ch" forName="c8" refType="w" fact="0.07"/>
              <dgm:constr type="h" for="ch" forName="c8" refType="w" refFor="ch" refForName="c8"/>
              <dgm:constr type="l" for="ch" forName="c9" refType="w" fact="0.91"/>
              <dgm:constr type="t" for="ch" forName="c9" refType="w" fact="0.34"/>
              <dgm:constr type="w" for="ch" forName="c9" refType="w" fact="0.07"/>
              <dgm:constr type="h" for="ch" forName="c9" refType="w" refFor="ch" refForName="c9"/>
              <dgm:constr type="l" for="ch" forName="c10" refType="w" fact="0.39"/>
              <dgm:constr type="t" for="ch" forName="c10" refType="w" fact="0.13"/>
              <dgm:constr type="w" for="ch" forName="c10" refType="w" fact="0.18"/>
              <dgm:constr type="h" for="ch" forName="c10" refType="w" refFor="ch" refForName="c10"/>
              <dgm:constr type="l" for="ch" forName="c11" refType="w" fact="0"/>
              <dgm:constr type="t" for="ch" forName="c11" refType="w" fact="0.51"/>
              <dgm:constr type="w" for="ch" forName="c11" refType="w" fact="0.07"/>
              <dgm:constr type="h" for="ch" forName="c11" refType="w" refFor="ch" refForName="c11"/>
              <dgm:constr type="l" for="ch" forName="c12" refType="w" fact="0.06"/>
              <dgm:constr type="t" for="ch" forName="c12" refType="w" fact="0.6"/>
              <dgm:constr type="w" for="ch" forName="c12" refType="w" fact="0.11"/>
              <dgm:constr type="h" for="ch" forName="c12" refType="w" refFor="ch" refForName="c12"/>
              <dgm:constr type="l" for="ch" forName="c13" refType="w" fact="0.21"/>
              <dgm:constr type="t" for="ch" forName="c13" refType="w" fact="0.68"/>
              <dgm:constr type="w" for="ch" forName="c13" refType="w" fact="0.16"/>
              <dgm:constr type="h" for="ch" forName="c13" refType="w" refFor="ch" refForName="c13"/>
              <dgm:constr type="l" for="ch" forName="c14" refType="w" fact="0.42"/>
              <dgm:constr type="t" for="ch" forName="c14" refType="w" fact="0.81"/>
              <dgm:constr type="w" for="ch" forName="c14" refType="w" fact="0.07"/>
              <dgm:constr type="h" for="ch" forName="c14" refType="w" refFor="ch" refForName="c14"/>
              <dgm:constr type="l" for="ch" forName="c15" refType="w" fact="0.46"/>
              <dgm:constr type="t" for="ch" forName="c15" refType="w" fact="0.68"/>
              <dgm:constr type="w" for="ch" forName="c15" refType="w" fact="0.11"/>
              <dgm:constr type="h" for="ch" forName="c15" refType="w" refFor="ch" refForName="c15"/>
              <dgm:constr type="l" for="ch" forName="c16" refType="w" fact="0.56"/>
              <dgm:constr type="t" for="ch" forName="c16" refType="w" fact="0.82"/>
              <dgm:constr type="w" for="ch" forName="c16" refType="w" fact="0.07"/>
              <dgm:constr type="h" for="ch" forName="c16" refType="w" refFor="ch" refForName="c16"/>
              <dgm:constr type="l" for="ch" forName="c17" refType="w" fact="0.65"/>
              <dgm:constr type="t" for="ch" forName="c17" refType="w" fact="0.66"/>
              <dgm:constr type="w" for="ch" forName="c17" refType="w" fact="0.16"/>
              <dgm:constr type="h" for="ch" forName="c17" refType="w" refFor="ch" refForName="c17"/>
              <dgm:constr type="l" for="ch" forName="c18" refType="w" fact="0.87"/>
              <dgm:constr type="t" for="ch" forName="c18" refType="w" fact="0.62"/>
              <dgm:constr type="w" for="ch" forName="c18" refType="w" fact="0.11"/>
              <dgm:constr type="h" for="ch" forName="c18" refType="w" refFor="ch" refForName="c18"/>
            </dgm:constrLst>
            <dgm:layoutNode name="parTx1" styleLbl="revTx">
              <dgm:alg type="tx"/>
              <dgm:shape xmlns:r="http://schemas.openxmlformats.org/officeDocument/2006/relationships" type="rect" r:blip="">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7">
              <dgm:if name="Name8" axis="ch" ptType="node" func="cnt" op="gte" val="1">
                <dgm:layoutNode name="desTx1" styleLbl="revTx">
                  <dgm:varLst>
                    <dgm:bulletEnabled val="1"/>
                  </dgm:varLst>
                  <dgm:choose name="Name9">
                    <dgm:if name="Name10" axis="ch" ptType="node" func="cnt" op="equ" val="1">
                      <dgm:alg type="tx">
                        <dgm:param type="shpTxLTRAlignCh" val="l"/>
                      </dgm:alg>
                    </dgm:if>
                    <dgm:else name="Name11">
                      <dgm:alg type="tx">
                        <dgm:param type="shpTxLTRAlignCh" val="l"/>
                        <dgm:param type="stBulletLvl" val="1"/>
                      </dgm:alg>
                    </dgm:else>
                  </dgm:choose>
                  <dgm:shape xmlns:r="http://schemas.openxmlformats.org/officeDocument/2006/relationships" type="rect" r:blip="">
                    <dgm:adjLst/>
                  </dgm:shape>
                  <dgm:presOf axis="des"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if>
              <dgm:else name="Name12"/>
            </dgm:choose>
            <dgm:layoutNode name="c1" styleLbl="node1">
              <dgm:alg type="sp"/>
              <dgm:shape xmlns:r="http://schemas.openxmlformats.org/officeDocument/2006/relationships" type="ellipse" r:blip="">
                <dgm:adjLst/>
              </dgm:shape>
              <dgm:presOf/>
            </dgm:layoutNode>
            <dgm:layoutNode name="c2" styleLbl="node1">
              <dgm:alg type="sp"/>
              <dgm:shape xmlns:r="http://schemas.openxmlformats.org/officeDocument/2006/relationships" type="ellipse" r:blip="">
                <dgm:adjLst/>
              </dgm:shape>
              <dgm:presOf/>
            </dgm:layoutNode>
            <dgm:layoutNode name="c3" styleLbl="node1">
              <dgm:alg type="sp"/>
              <dgm:shape xmlns:r="http://schemas.openxmlformats.org/officeDocument/2006/relationships" type="ellipse" r:blip="">
                <dgm:adjLst/>
              </dgm:shape>
              <dgm:presOf/>
            </dgm:layoutNode>
            <dgm:layoutNode name="c4" styleLbl="node1">
              <dgm:alg type="sp"/>
              <dgm:shape xmlns:r="http://schemas.openxmlformats.org/officeDocument/2006/relationships" type="ellipse" r:blip="">
                <dgm:adjLst/>
              </dgm:shape>
              <dgm:presOf/>
            </dgm:layoutNode>
            <dgm:layoutNode name="c5" styleLbl="node1">
              <dgm:alg type="sp"/>
              <dgm:shape xmlns:r="http://schemas.openxmlformats.org/officeDocument/2006/relationships" type="ellipse" r:blip="">
                <dgm:adjLst/>
              </dgm:shape>
              <dgm:presOf/>
            </dgm:layoutNode>
            <dgm:layoutNode name="c6" styleLbl="node1">
              <dgm:alg type="sp"/>
              <dgm:shape xmlns:r="http://schemas.openxmlformats.org/officeDocument/2006/relationships" type="ellipse" r:blip="">
                <dgm:adjLst/>
              </dgm:shape>
              <dgm:presOf/>
            </dgm:layoutNode>
            <dgm:layoutNode name="c7" styleLbl="node1">
              <dgm:alg type="sp"/>
              <dgm:shape xmlns:r="http://schemas.openxmlformats.org/officeDocument/2006/relationships" type="ellipse" r:blip="">
                <dgm:adjLst/>
              </dgm:shape>
              <dgm:presOf/>
            </dgm:layoutNode>
            <dgm:layoutNode name="c8" styleLbl="node1">
              <dgm:alg type="sp"/>
              <dgm:shape xmlns:r="http://schemas.openxmlformats.org/officeDocument/2006/relationships" type="ellipse" r:blip="">
                <dgm:adjLst/>
              </dgm:shape>
              <dgm:presOf/>
            </dgm:layoutNode>
            <dgm:layoutNode name="c9" styleLbl="node1">
              <dgm:alg type="sp"/>
              <dgm:shape xmlns:r="http://schemas.openxmlformats.org/officeDocument/2006/relationships" type="ellipse" r:blip="">
                <dgm:adjLst/>
              </dgm:shape>
              <dgm:presOf/>
            </dgm:layoutNode>
            <dgm:layoutNode name="c10" styleLbl="node1">
              <dgm:alg type="sp"/>
              <dgm:shape xmlns:r="http://schemas.openxmlformats.org/officeDocument/2006/relationships" type="ellipse" r:blip="">
                <dgm:adjLst/>
              </dgm:shape>
              <dgm:presOf/>
            </dgm:layoutNode>
            <dgm:layoutNode name="c11" styleLbl="node1">
              <dgm:alg type="sp"/>
              <dgm:shape xmlns:r="http://schemas.openxmlformats.org/officeDocument/2006/relationships" type="ellipse" r:blip="">
                <dgm:adjLst/>
              </dgm:shape>
              <dgm:presOf/>
            </dgm:layoutNode>
            <dgm:layoutNode name="c12" styleLbl="node1">
              <dgm:alg type="sp"/>
              <dgm:shape xmlns:r="http://schemas.openxmlformats.org/officeDocument/2006/relationships" type="ellipse" r:blip="">
                <dgm:adjLst/>
              </dgm:shape>
              <dgm:presOf/>
            </dgm:layoutNode>
            <dgm:layoutNode name="c13" styleLbl="node1">
              <dgm:alg type="sp"/>
              <dgm:shape xmlns:r="http://schemas.openxmlformats.org/officeDocument/2006/relationships" type="ellipse" r:blip="">
                <dgm:adjLst/>
              </dgm:shape>
              <dgm:presOf/>
            </dgm:layoutNode>
            <dgm:layoutNode name="c14" styleLbl="node1">
              <dgm:alg type="sp"/>
              <dgm:shape xmlns:r="http://schemas.openxmlformats.org/officeDocument/2006/relationships" type="ellipse" r:blip="">
                <dgm:adjLst/>
              </dgm:shape>
              <dgm:presOf/>
            </dgm:layoutNode>
            <dgm:layoutNode name="c15" styleLbl="node1">
              <dgm:alg type="sp"/>
              <dgm:shape xmlns:r="http://schemas.openxmlformats.org/officeDocument/2006/relationships" type="ellipse" r:blip="">
                <dgm:adjLst/>
              </dgm:shape>
              <dgm:presOf/>
            </dgm:layoutNode>
            <dgm:layoutNode name="c16" styleLbl="node1">
              <dgm:alg type="sp"/>
              <dgm:shape xmlns:r="http://schemas.openxmlformats.org/officeDocument/2006/relationships" type="ellipse" r:blip="">
                <dgm:adjLst/>
              </dgm:shape>
              <dgm:presOf/>
            </dgm:layoutNode>
            <dgm:layoutNode name="c17" styleLbl="node1">
              <dgm:alg type="sp"/>
              <dgm:shape xmlns:r="http://schemas.openxmlformats.org/officeDocument/2006/relationships" type="ellipse" r:blip="">
                <dgm:adjLst/>
              </dgm:shape>
              <dgm:presOf/>
            </dgm:layoutNode>
            <dgm:layoutNode name="c18" styleLbl="node1">
              <dgm:alg type="sp"/>
              <dgm:shape xmlns:r="http://schemas.openxmlformats.org/officeDocument/2006/relationships" type="ellipse" r:blip="">
                <dgm:adjLst/>
              </dgm:shape>
              <dgm:presOf/>
            </dgm:layoutNode>
          </dgm:layoutNode>
        </dgm:if>
        <dgm:if name="Name13" axis="self" ptType="node" func="revPos" op="equ" val="1">
          <dgm:layoutNode name="last">
            <dgm:alg type="composite"/>
            <dgm:shape xmlns:r="http://schemas.openxmlformats.org/officeDocument/2006/relationships" r:blip="">
              <dgm:adjLst/>
            </dgm:shape>
            <dgm:presOf/>
            <dgm:constrLst>
              <dgm:constr type="ctrX" for="ch" forName="circleTx" refType="w" fact="0.5"/>
              <dgm:constr type="t" for="ch" forName="circleTx" refType="w" fact="0.117"/>
              <dgm:constr type="w" for="ch" forName="circleTx" refType="h" refFor="ch" refForName="circleTx"/>
              <dgm:constr type="h" for="ch" forName="circleTx" refType="w" fact="0.85"/>
              <dgm:constr type="l" for="ch" forName="desTxN"/>
              <dgm:constr type="b" for="ch" forName="desTxN" refType="h"/>
              <dgm:constr type="w" for="ch" forName="desTxN" refType="w"/>
              <dgm:constr type="h" for="ch" forName="desTxN" refType="h" fact="0.37"/>
              <dgm:constr type="ctrX" for="ch" forName="spN" refType="w" fact="0.5"/>
              <dgm:constr type="t" for="ch" forName="spN"/>
              <dgm:constr type="w" for="ch" forName="spN" refType="w" fact="0.93"/>
              <dgm:constr type="h" for="ch" forName="spN" refType="h" fact="0.01"/>
            </dgm:constrLst>
            <dgm:layoutNode name="circleTx" styleLbl="node1">
              <dgm:alg type="tx"/>
              <dgm:shape xmlns:r="http://schemas.openxmlformats.org/officeDocument/2006/relationships" type="ellipse" r:blip="">
                <dgm:adjLst/>
              </dgm:shape>
              <dgm:presOf axis="self" ptType="node"/>
              <dgm:constrLst>
                <dgm:constr type="lMarg"/>
                <dgm:constr type="rMarg"/>
                <dgm:constr type="tMarg"/>
                <dgm:constr type="bMarg"/>
              </dgm:constrLst>
              <dgm:ruleLst>
                <dgm:rule type="primFontSz" val="5" fact="NaN" max="NaN"/>
              </dgm:ruleLst>
            </dgm:layoutNode>
            <dgm:choose name="Name14">
              <dgm:if name="Name15" axis="ch" ptType="node" func="cnt" op="gte" val="1">
                <dgm:layoutNode name="desTxN" styleLbl="revTx">
                  <dgm:varLst>
                    <dgm:bulletEnabled val="1"/>
                  </dgm:varLst>
                  <dgm:choose name="Name16">
                    <dgm:if name="Name17" axis="ch" ptType="node" func="cnt" op="equ" val="1">
                      <dgm:alg type="tx">
                        <dgm:param type="shpTxLTRAlignCh" val="l"/>
                      </dgm:alg>
                    </dgm:if>
                    <dgm:else name="Name18">
                      <dgm:alg type="tx">
                        <dgm:param type="shpTxLTRAlignCh" val="l"/>
                        <dgm:param type="stBulletLvl" val="1"/>
                      </dgm:alg>
                    </dgm:else>
                  </dgm:choose>
                  <dgm:shape xmlns:r="http://schemas.openxmlformats.org/officeDocument/2006/relationships" type="rect" r:blip="">
                    <dgm:adjLst/>
                  </dgm:shape>
                  <dgm:presOf axis="des"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if>
              <dgm:else name="Name19"/>
            </dgm:choose>
            <dgm:layoutNode name="spN">
              <dgm:alg type="sp"/>
              <dgm:shape xmlns:r="http://schemas.openxmlformats.org/officeDocument/2006/relationships" r:blip="">
                <dgm:adjLst/>
              </dgm:shape>
              <dgm:presOf/>
            </dgm:layoutNode>
          </dgm:layoutNode>
        </dgm:if>
        <dgm:else name="Name20">
          <dgm:layoutNode name="middle">
            <dgm:alg type="composite"/>
            <dgm:shape xmlns:r="http://schemas.openxmlformats.org/officeDocument/2006/relationships" r:blip="">
              <dgm:adjLst/>
            </dgm:shape>
            <dgm:presOf/>
            <dgm:constrLst>
              <dgm:constr type="l" for="ch" forName="parTxMid"/>
              <dgm:constr type="t" for="ch" forName="parTxMid" refType="w" fact="0.167"/>
              <dgm:constr type="w" for="ch" forName="parTxMid" refType="w"/>
              <dgm:constr type="h" for="ch" forName="parTxMid" refType="w" fact="0.7"/>
              <dgm:constr type="l" for="ch" forName="desTxMid"/>
              <dgm:constr type="b" for="ch" forName="desTxMid" refType="h"/>
              <dgm:constr type="w" for="ch" forName="desTxMid" refType="w"/>
              <dgm:constr type="h" for="ch" forName="desTxMid" refType="h" fact="0.37"/>
              <dgm:constr type="ctrX" for="ch" forName="spMid" refType="w" fact="0.5"/>
              <dgm:constr type="t" for="ch" forName="spMid"/>
              <dgm:constr type="w" for="ch" forName="spMid" refType="w" fact="0.01"/>
              <dgm:constr type="h" for="ch" forName="spMid" refType="h" fact="0.01"/>
            </dgm:constrLst>
            <dgm:layoutNode name="parTxMid" styleLbl="revTx">
              <dgm:alg type="tx"/>
              <dgm:shape xmlns:r="http://schemas.openxmlformats.org/officeDocument/2006/relationships" type="rect" r:blip="">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21">
              <dgm:if name="Name22" axis="ch" ptType="node" func="cnt" op="gte" val="1">
                <dgm:layoutNode name="desTxMid" styleLbl="revTx">
                  <dgm:varLst>
                    <dgm:bulletEnabled val="1"/>
                  </dgm:varLst>
                  <dgm:choose name="Name23">
                    <dgm:if name="Name24" axis="ch" ptType="node" func="cnt" op="equ" val="1">
                      <dgm:alg type="tx">
                        <dgm:param type="shpTxLTRAlignCh" val="l"/>
                      </dgm:alg>
                    </dgm:if>
                    <dgm:else name="Name25">
                      <dgm:alg type="tx">
                        <dgm:param type="shpTxLTRAlignCh" val="l"/>
                        <dgm:param type="stBulletLvl" val="1"/>
                      </dgm:alg>
                    </dgm:else>
                  </dgm:choose>
                  <dgm:shape xmlns:r="http://schemas.openxmlformats.org/officeDocument/2006/relationships" type="rect" r:blip="">
                    <dgm:adjLst/>
                  </dgm:shape>
                  <dgm:presOf axis="des"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if>
              <dgm:else name="Name26"/>
            </dgm:choose>
            <dgm:layoutNode name="spMid">
              <dgm:alg type="sp"/>
              <dgm:shape xmlns:r="http://schemas.openxmlformats.org/officeDocument/2006/relationships" r:blip="">
                <dgm:adjLst/>
              </dgm:shape>
              <dgm:presOf/>
            </dgm:layoutNode>
          </dgm:layoutNode>
        </dgm:else>
      </dgm:choose>
      <dgm:forEach name="Name27" axis="followSib" ptType="sibTrans" cnt="1">
        <dgm:layoutNode name="chevronComposite1" styleLbl="alignImgPlace1">
          <dgm:alg type="composite"/>
          <dgm:shape xmlns:r="http://schemas.openxmlformats.org/officeDocument/2006/relationships" r:blip="">
            <dgm:adjLst/>
          </dgm:shape>
          <dgm:presOf/>
          <dgm:constrLst>
            <dgm:constr type="l" for="ch" forName="chevron1"/>
            <dgm:constr type="t" for="ch" forName="chevron1" refType="h" fact="0.1923"/>
            <dgm:constr type="w" for="ch" forName="chevron1" refType="w"/>
            <dgm:constr type="b" for="ch" forName="chevron1" refType="h"/>
            <dgm:constr type="l" for="ch" forName="spChevron1"/>
            <dgm:constr type="t" for="ch" forName="spChevron1"/>
            <dgm:constr type="w" for="ch" forName="spChevron1" refType="w" fact="0.01"/>
            <dgm:constr type="h" for="ch" forName="spChevron1" refType="h" fact="0.01"/>
          </dgm:constrLst>
          <dgm:layoutNode name="chevron1">
            <dgm:alg type="sp"/>
            <dgm:choose name="Name28">
              <dgm:if name="Name29" func="var" arg="dir" op="equ" val="norm">
                <dgm:shape xmlns:r="http://schemas.openxmlformats.org/officeDocument/2006/relationships" type="chevron" r:blip="">
                  <dgm:adjLst>
                    <dgm:adj idx="1" val="0.6231"/>
                  </dgm:adjLst>
                </dgm:shape>
              </dgm:if>
              <dgm:else name="Name30">
                <dgm:shape xmlns:r="http://schemas.openxmlformats.org/officeDocument/2006/relationships" rot="180" type="chevron" r:blip="">
                  <dgm:adjLst>
                    <dgm:adj idx="1" val="0.6231"/>
                  </dgm:adjLst>
                </dgm:shape>
              </dgm:else>
            </dgm:choose>
            <dgm:presOf/>
          </dgm:layoutNode>
          <dgm:layoutNode name="spChevron1">
            <dgm:alg type="sp"/>
            <dgm:shape xmlns:r="http://schemas.openxmlformats.org/officeDocument/2006/relationships" r:blip="">
              <dgm:adjLst/>
            </dgm:shape>
            <dgm:presOf/>
          </dgm:layoutNode>
        </dgm:layoutNode>
        <dgm:choose name="Name31">
          <dgm:if name="Name32" axis="root ch" ptType="all node" func="cnt" op="equ" val="2">
            <dgm:layoutNode name="overlap">
              <dgm:alg type="sp"/>
              <dgm:shape xmlns:r="http://schemas.openxmlformats.org/officeDocument/2006/relationships" r:blip="">
                <dgm:adjLst/>
              </dgm:shape>
              <dgm:presOf/>
            </dgm:layoutNode>
            <dgm:layoutNode name="chevronComposite2" styleLbl="alignImgPlace1">
              <dgm:alg type="composite"/>
              <dgm:shape xmlns:r="http://schemas.openxmlformats.org/officeDocument/2006/relationships" r:blip="">
                <dgm:adjLst/>
              </dgm:shape>
              <dgm:presOf/>
              <dgm:constrLst>
                <dgm:constr type="l" for="ch" forName="chevron2"/>
                <dgm:constr type="t" for="ch" forName="chevron2" refType="h" fact="0.1923"/>
                <dgm:constr type="w" for="ch" forName="chevron2" refType="w"/>
                <dgm:constr type="b" for="ch" forName="chevron2" refType="h"/>
                <dgm:constr type="l" for="ch" forName="spChevron2"/>
                <dgm:constr type="t" for="ch" forName="spChevron2"/>
                <dgm:constr type="w" for="ch" forName="spChevron2" refType="w" fact="0.01"/>
                <dgm:constr type="h" for="ch" forName="spChevron2" refType="h" fact="0.01"/>
              </dgm:constrLst>
              <dgm:layoutNode name="chevron2">
                <dgm:alg type="sp"/>
                <dgm:choose name="Name33">
                  <dgm:if name="Name34" func="var" arg="dir" op="equ" val="norm">
                    <dgm:shape xmlns:r="http://schemas.openxmlformats.org/officeDocument/2006/relationships" type="chevron" r:blip="">
                      <dgm:adjLst>
                        <dgm:adj idx="1" val="0.6231"/>
                      </dgm:adjLst>
                    </dgm:shape>
                  </dgm:if>
                  <dgm:else name="Name35">
                    <dgm:shape xmlns:r="http://schemas.openxmlformats.org/officeDocument/2006/relationships" rot="180" type="chevron" r:blip="">
                      <dgm:adjLst>
                        <dgm:adj idx="1" val="0.6231"/>
                      </dgm:adjLst>
                    </dgm:shape>
                  </dgm:else>
                </dgm:choose>
                <dgm:presOf/>
              </dgm:layoutNode>
              <dgm:layoutNode name="spChevron2">
                <dgm:alg type="sp"/>
                <dgm:shape xmlns:r="http://schemas.openxmlformats.org/officeDocument/2006/relationships" r:blip="">
                  <dgm:adjLst/>
                </dgm:shape>
                <dgm:presOf/>
              </dgm:layoutNode>
            </dgm:layoutNode>
          </dgm:if>
          <dgm:else name="Name36"/>
        </dgm:choos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32</Pages>
  <Words>2755</Words>
  <Characters>15708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pawan sharma</dc:creator>
  <cp:lastModifiedBy>pawan sharma</cp:lastModifiedBy>
  <cp:revision>3</cp:revision>
  <dcterms:created xsi:type="dcterms:W3CDTF">2018-12-20T04:27:00Z</dcterms:created>
  <dcterms:modified xsi:type="dcterms:W3CDTF">2019-04-01T04:36:00Z</dcterms:modified>
</cp:coreProperties>
</file>